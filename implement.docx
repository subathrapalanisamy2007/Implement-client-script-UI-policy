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0" w:after="0"/>
      </w:pPr>
      <w:r>
        <w:rPr>
          <w:sz w:val="25"/>
          <w:szCs w:val="25"/>
        </w:rPr>
        <w:t>Implement Client Script &amp; UI Policy (Incident)</w:t>
      </w:r>
    </w:p>
    <w:p>
      <w:pPr>
        <w:spacing w:before="720" w:after="0"/>
      </w:pPr>
      <w:r>
        <w:rPr>
          <w:sz w:val="17"/>
          <w:szCs w:val="17"/>
        </w:rPr>
        <w:t>Team ID : SWTID-2026-1016</w:t>
      </w:r>
    </w:p>
    <w:p>
      <w:pPr>
        <w:spacing w:before="268" w:after="0"/>
      </w:pPr>
      <w:r>
        <w:rPr>
          <w:sz w:val="20"/>
          <w:szCs w:val="20"/>
        </w:rPr>
        <w:t>Team Size : 5</w:t>
      </w:r>
    </w:p>
    <w:p>
      <w:pPr>
        <w:spacing w:before="720" w:after="0"/>
      </w:pPr>
      <w:r>
        <w:rPr>
          <w:sz w:val="17"/>
          <w:szCs w:val="17"/>
        </w:rPr>
        <w:t>Team Leader :P SUBATHRA</w:t>
      </w:r>
    </w:p>
    <w:p>
      <w:pPr>
        <w:spacing w:before="279" w:after="0"/>
      </w:pPr>
      <w:r>
        <w:rPr>
          <w:sz w:val="17"/>
          <w:szCs w:val="17"/>
        </w:rPr>
        <w:t>NM ID: 880716F8C4579568146409C5E2162BAF</w:t>
      </w:r>
    </w:p>
    <w:p>
      <w:pPr>
        <w:spacing w:before="257" w:after="0"/>
      </w:pPr>
      <w:r>
        <w:rPr>
          <w:sz w:val="23"/>
          <w:szCs w:val="23"/>
        </w:rPr>
        <w:t>E MAIL ID : subathrapalanisamy2007@ gmail.com</w:t>
      </w:r>
    </w:p>
    <w:p>
      <w:pPr>
        <w:spacing w:before="720" w:after="0"/>
      </w:pPr>
      <w:r>
        <w:rPr>
          <w:sz w:val="17"/>
          <w:szCs w:val="17"/>
        </w:rPr>
        <w:t>Team member:R NIVETHA</w:t>
      </w:r>
    </w:p>
    <w:p>
      <w:pPr>
        <w:spacing w:before="245" w:after="0"/>
      </w:pPr>
      <w:r>
        <w:rPr>
          <w:sz w:val="22"/>
          <w:szCs w:val="22"/>
        </w:rPr>
        <w:t>NM ID: B3E4EA32ECACO56B3CF 46A9B393E0084</w:t>
      </w:r>
    </w:p>
    <w:p>
      <w:pPr>
        <w:spacing w:before="229" w:after="0"/>
      </w:pPr>
      <w:r>
        <w:rPr>
          <w:sz w:val="25"/>
          <w:szCs w:val="25"/>
        </w:rPr>
        <w:t>E MAIL ID : nivetharaja234 @ gma il.com</w:t>
      </w:r>
    </w:p>
    <w:p>
      <w:pPr>
        <w:spacing w:before="720" w:after="0"/>
      </w:pPr>
      <w:r>
        <w:rPr>
          <w:sz w:val="23"/>
          <w:szCs w:val="23"/>
        </w:rPr>
        <w:t>Team member : EM AYESHA FAHIMA</w:t>
      </w:r>
    </w:p>
    <w:p>
      <w:pPr>
        <w:spacing w:before="207" w:after="0"/>
      </w:pPr>
      <w:r>
        <w:rPr>
          <w:sz w:val="23"/>
          <w:szCs w:val="23"/>
        </w:rPr>
        <w:t>NM ID :185290 1207542 449270474C3A588629£</w:t>
      </w:r>
    </w:p>
    <w:p>
      <w:pPr>
        <w:spacing w:before="251" w:after="0"/>
      </w:pPr>
      <w:r>
        <w:rPr>
          <w:sz w:val="22"/>
          <w:szCs w:val="22"/>
        </w:rPr>
        <w:t>E MAIL ID : arifabegaum783@gami.com</w:t>
      </w:r>
    </w:p>
    <w:p>
      <w:pPr>
        <w:spacing w:before="720" w:after="0"/>
      </w:pPr>
      <w:r>
        <w:rPr>
          <w:sz w:val="22"/>
          <w:szCs w:val="22"/>
        </w:rPr>
        <w:t>Team member: M SANTHIYA</w:t>
      </w:r>
    </w:p>
    <w:p>
      <w:pPr>
        <w:spacing w:before="218" w:after="0"/>
      </w:pPr>
      <w:r>
        <w:rPr>
          <w:sz w:val="22"/>
          <w:szCs w:val="22"/>
        </w:rPr>
        <w:t>NM ID :55282 182 2 BA523C9871400C11EEFC734</w:t>
      </w:r>
    </w:p>
    <w:p>
      <w:pPr>
        <w:spacing w:before="223" w:after="0"/>
      </w:pPr>
      <w:r>
        <w:rPr>
          <w:sz w:val="26"/>
          <w:szCs w:val="26"/>
        </w:rPr>
        <w:t>EMAIL ID : santhiya7479@gmail.com</w:t>
      </w:r>
    </w:p>
    <w:p>
      <w:pPr>
        <w:spacing w:before="720" w:after="0"/>
      </w:pPr>
      <w:r>
        <w:rPr>
          <w:sz w:val="23"/>
          <w:szCs w:val="23"/>
        </w:rPr>
        <w:t xml:space="preserve">Team member :T M </w:t>
      </w:r>
      <w:bookmarkStart w:id="0" w:name="_GoBack"/>
      <w:bookmarkEnd w:id="0"/>
      <w:r>
        <w:rPr>
          <w:sz w:val="23"/>
          <w:szCs w:val="23"/>
        </w:rPr>
        <w:t>SHAFIYA</w:t>
      </w:r>
    </w:p>
    <w:p>
      <w:pPr>
        <w:spacing w:before="245" w:after="0"/>
      </w:pPr>
      <w:r>
        <w:rPr>
          <w:sz w:val="16"/>
          <w:szCs w:val="16"/>
        </w:rPr>
        <w:t>NM ID : 8D52EEBADF 2CE5D823B4AB57551751CB</w:t>
      </w:r>
    </w:p>
    <w:p>
      <w:pPr>
        <w:spacing w:before="285" w:after="0"/>
      </w:pPr>
      <w:r>
        <w:rPr>
          <w:sz w:val="22"/>
          <w:szCs w:val="22"/>
        </w:rPr>
        <w:t>EMAIL D : creascentclg@gmail.com</w:t>
      </w:r>
    </w:p>
    <w:p>
      <w:pPr>
        <w:pStyle w:val="1"/>
        <w:spacing w:before="0" w:after="0"/>
        <w:ind w:left="533"/>
      </w:pPr>
      <w:r>
        <w:rPr>
          <w:rFonts w:ascii="Times New Roman" w:cs="Times New Roman" w:hAnsi="Times New Roman"/>
          <w:b/>
          <w:sz w:val="42"/>
          <w:szCs w:val="42"/>
        </w:rPr>
        <w:t>Implement</w:t>
      </w:r>
      <w:r>
        <w:rPr>
          <w:sz w:val="42"/>
          <w:szCs w:val="42"/>
        </w:rPr>
        <w:t xml:space="preserve"> </w:t>
      </w:r>
      <w:r>
        <w:rPr>
          <w:rFonts w:ascii="Times New Roman" w:cs="Times New Roman" w:hAnsi="Times New Roman"/>
          <w:b/>
          <w:sz w:val="42"/>
          <w:szCs w:val="42"/>
        </w:rPr>
        <w:t xml:space="preserve"> Client</w:t>
      </w:r>
      <w:r>
        <w:rPr>
          <w:sz w:val="42"/>
          <w:szCs w:val="42"/>
        </w:rPr>
        <w:t xml:space="preserve"> </w:t>
      </w:r>
      <w:r>
        <w:rPr>
          <w:rFonts w:ascii="Times New Roman" w:cs="Times New Roman" w:hAnsi="Times New Roman"/>
          <w:b/>
          <w:sz w:val="42"/>
          <w:szCs w:val="42"/>
        </w:rPr>
        <w:t xml:space="preserve"> Script</w:t>
      </w:r>
      <w:r>
        <w:rPr>
          <w:sz w:val="42"/>
          <w:szCs w:val="42"/>
        </w:rPr>
        <w:t xml:space="preserve"> </w:t>
      </w:r>
      <w:r>
        <w:rPr>
          <w:rFonts w:ascii="Times New Roman" w:cs="Times New Roman" w:hAnsi="Times New Roman"/>
          <w:b/>
          <w:sz w:val="42"/>
          <w:szCs w:val="42"/>
        </w:rPr>
        <w:t xml:space="preserve"> &amp;</w:t>
      </w:r>
      <w:r>
        <w:rPr>
          <w:sz w:val="42"/>
          <w:szCs w:val="42"/>
        </w:rPr>
        <w:t xml:space="preserve"> </w:t>
      </w:r>
      <w:r>
        <w:rPr>
          <w:rFonts w:ascii="Times New Roman" w:cs="Times New Roman" w:hAnsi="Times New Roman"/>
          <w:b/>
          <w:sz w:val="42"/>
          <w:szCs w:val="42"/>
        </w:rPr>
        <w:t xml:space="preserve"> UI</w:t>
      </w:r>
      <w:r>
        <w:rPr>
          <w:sz w:val="42"/>
          <w:szCs w:val="42"/>
        </w:rPr>
        <w:t xml:space="preserve"> </w:t>
      </w:r>
      <w:r>
        <w:rPr>
          <w:rFonts w:ascii="Times New Roman" w:cs="Times New Roman" w:hAnsi="Times New Roman"/>
          <w:b/>
          <w:sz w:val="42"/>
          <w:szCs w:val="42"/>
        </w:rPr>
        <w:t xml:space="preserve"> Policy</w:t>
      </w:r>
      <w:r>
        <w:rPr>
          <w:sz w:val="42"/>
          <w:szCs w:val="42"/>
        </w:rPr>
        <w:t xml:space="preserve"> </w:t>
      </w:r>
      <w:r>
        <w:rPr>
          <w:rFonts w:ascii="Times New Roman" w:cs="Times New Roman" w:hAnsi="Times New Roman"/>
          <w:b/>
          <w:sz w:val="42"/>
          <w:szCs w:val="42"/>
        </w:rPr>
        <w:t xml:space="preserve"> (Incident)</w:t>
      </w:r>
    </w:p>
    <w:p>
      <w:pPr>
        <w:pStyle w:val="2"/>
        <w:spacing w:before="379" w:after="0"/>
      </w:pPr>
      <w:r>
        <w:rPr>
          <w:rFonts w:ascii="Times New Roman" w:cs="Times New Roman" w:hAnsi="Times New Roman"/>
          <w:b/>
          <w:sz w:val="34"/>
          <w:szCs w:val="34"/>
        </w:rPr>
        <w:t>Problem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 xml:space="preserve"> Statement</w:t>
      </w:r>
    </w:p>
    <w:p>
      <w:pPr>
        <w:spacing w:before="400" w:after="0" w:line="317" w:lineRule="exact"/>
      </w:pP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records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often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require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consistent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accurate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data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entry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ensure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effective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triage, routing,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resolution.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However,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relying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solely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user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awareness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manual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checks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can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lead 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incomplete,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inconsistent,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or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incorrect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data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being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submitted.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This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can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impact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reporting accuracy,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SLA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compliance,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overall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service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quality.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address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this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challenge,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there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need 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enforce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conditional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behavior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validation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directly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at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user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interface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level. Implementing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standardized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UI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Policies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Client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Scripts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helps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control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visibility, mandatory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status,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save-time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validation,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ensuring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that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records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meet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defined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business rules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before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they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are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submitted</w:t>
      </w:r>
      <w:r>
        <w:rPr>
          <w:rFonts w:ascii="Times New Roman" w:cs="Times New Roman" w:hAnsi="Times New Roman"/>
          <w:sz w:val="34"/>
          <w:szCs w:val="34"/>
        </w:rPr>
        <w:t>.</w:t>
      </w:r>
    </w:p>
    <w:p>
      <w:pPr>
        <w:pStyle w:val="2"/>
        <w:spacing w:before="385" w:after="0"/>
      </w:pPr>
      <w:r>
        <w:rPr>
          <w:rFonts w:ascii="Times New Roman" w:cs="Times New Roman" w:hAnsi="Times New Roman"/>
          <w:b/>
          <w:sz w:val="34"/>
          <w:szCs w:val="34"/>
        </w:rPr>
        <w:t>Objective</w:t>
      </w:r>
    </w:p>
    <w:p>
      <w:pPr>
        <w:spacing w:before="344" w:after="0" w:line="317" w:lineRule="exact"/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objective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of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Implement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Client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Script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&amp;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UI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Policy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(Incident)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project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demonstrate how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ServiceNow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client-side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controls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can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be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used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enforce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data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integrity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records. This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implementation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showcases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how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UI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Policies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Client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Scripts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can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dynamically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make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fields mandatory,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auto-populate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values,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control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behavior,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prevent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record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submission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when required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conditions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are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not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met.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solution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ensures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that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Incidents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are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created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with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complete 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valid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information,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improving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data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quality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consistency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across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platform.</w:t>
      </w:r>
    </w:p>
    <w:p>
      <w:pPr>
        <w:spacing w:before="353" w:after="0" w:line="317" w:lineRule="exact"/>
      </w:pPr>
      <w:r>
        <w:rPr>
          <w:rFonts w:ascii="Times New Roman" w:cs="Times New Roman" w:hAnsi="Times New Roman"/>
          <w:b/>
          <w:sz w:val="34"/>
          <w:szCs w:val="34"/>
        </w:rPr>
        <w:t>Skills</w:t>
      </w:r>
      <w:r>
        <w:rPr>
          <w:rFonts w:ascii="Times New Roman" w:cs="Times New Roman" w:hAnsi="Times New Roman"/>
          <w:sz w:val="24"/>
          <w:szCs w:val="24"/>
        </w:rPr>
        <w:t xml:space="preserve"> 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Management UI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Policy UI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Policy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Actions Client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Scripts Form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Validation</w:t>
      </w:r>
    </w:p>
    <w:p>
      <w:pPr>
        <w:spacing w:before="393" w:after="0" w:line="655" w:lineRule="exact"/>
      </w:pPr>
      <w:r>
        <w:rPr>
          <w:rFonts w:ascii="Times New Roman" w:cs="Times New Roman" w:hAnsi="Times New Roman"/>
          <w:b/>
          <w:sz w:val="34"/>
          <w:szCs w:val="34"/>
        </w:rPr>
        <w:t>Task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 xml:space="preserve"> 1: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 xml:space="preserve"> Create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 xml:space="preserve"> UI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 xml:space="preserve"> Policy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 xml:space="preserve"> on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 xml:space="preserve"> Incident</w:t>
      </w:r>
      <w:r>
        <w:rPr>
          <w:rFonts w:ascii="Times New Roman" w:cs="Times New Roman" w:hAnsi="Times New Roman"/>
          <w:b/>
          <w:sz w:val="26"/>
          <w:szCs w:val="26"/>
        </w:rPr>
        <w:t xml:space="preserve"> Activity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 xml:space="preserve"> 1: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 xml:space="preserve"> Create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 xml:space="preserve"> UI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 xml:space="preserve"> Policy</w:t>
      </w:r>
      <w:r>
        <w:rPr>
          <w:rFonts w:ascii="Times New Roman" w:cs="Times New Roman" w:hAnsi="Times New Roman"/>
          <w:sz w:val="24"/>
          <w:szCs w:val="24"/>
        </w:rPr>
        <w:t xml:space="preserve"> 1.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Log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in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 ServiceNow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 instance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with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administrative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or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configuration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access.</w:t>
      </w:r>
    </w:p>
    <w:p>
      <w:pPr>
        <w:numPr>
          <w:ilvl w:val="0"/>
          <w:numId w:val="1"/>
        </w:numPr>
        <w:spacing w:before="0" w:after="0"/>
      </w:pPr>
      <w:r>
        <w:rPr>
          <w:rFonts w:ascii="Times New Roman" w:cs="Times New Roman" w:hAnsi="Times New Roman"/>
          <w:sz w:val="24"/>
          <w:szCs w:val="24"/>
        </w:rPr>
        <w:t>Navigate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to:</w:t>
      </w:r>
    </w:p>
    <w:p>
      <w:pPr>
        <w:spacing w:before="66" w:after="0"/>
        <w:ind w:left="792"/>
      </w:pPr>
      <w:r>
        <w:rPr>
          <w:rFonts w:ascii="Times New Roman" w:cs="Times New Roman" w:hAnsi="Times New Roman"/>
          <w:b/>
          <w:sz w:val="24"/>
          <w:szCs w:val="24"/>
        </w:rPr>
        <w:t>System U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 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→ U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 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Policies</w:t>
      </w:r>
    </w:p>
    <w:p>
      <w:pPr>
        <w:numPr>
          <w:ilvl w:val="0"/>
          <w:numId w:val="2"/>
        </w:numPr>
        <w:spacing w:before="296" w:after="0"/>
      </w:pPr>
      <w:r>
        <w:rPr>
          <w:rFonts w:ascii="Times New Roman" w:cs="Times New Roman" w:hAnsi="Times New Roman"/>
          <w:sz w:val="24"/>
          <w:szCs w:val="24"/>
        </w:rPr>
        <w:t>Click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New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create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new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Policy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record.</w:t>
      </w:r>
    </w:p>
    <w:p>
      <w:pPr>
        <w:numPr>
          <w:ilvl w:val="0"/>
          <w:numId w:val="2"/>
        </w:numPr>
        <w:spacing w:before="296" w:after="0"/>
      </w:pPr>
      <w:r>
        <w:rPr>
          <w:rFonts w:ascii="Times New Roman" w:cs="Times New Roman" w:hAnsi="Times New Roman"/>
          <w:sz w:val="24"/>
          <w:szCs w:val="24"/>
        </w:rPr>
        <w:t>Fill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following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details:</w:t>
      </w:r>
    </w:p>
    <w:p>
      <w:pPr>
        <w:numPr>
          <w:ilvl w:val="0"/>
          <w:numId w:val="3"/>
        </w:numPr>
        <w:spacing w:before="297" w:after="0"/>
      </w:pPr>
      <w:r>
        <w:rPr>
          <w:rFonts w:ascii="Times New Roman" w:cs="Times New Roman" w:hAnsi="Times New Roman"/>
          <w:b/>
          <w:sz w:val="24"/>
          <w:szCs w:val="24"/>
        </w:rPr>
        <w:t>Name</w:t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High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Impact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Control</w:t>
      </w:r>
    </w:p>
    <w:p>
      <w:pPr>
        <w:spacing w:before="64" w:after="0" w:line="317" w:lineRule="exact"/>
        <w:ind w:left="1448"/>
      </w:pP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name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clearly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represents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purpose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policy,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which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apply additional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controls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when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has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high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impact.</w:t>
      </w:r>
    </w:p>
    <w:p>
      <w:pPr>
        <w:numPr>
          <w:ilvl w:val="0"/>
          <w:numId w:val="4"/>
        </w:numPr>
        <w:spacing w:before="297" w:after="0" w:line="318" w:lineRule="exact"/>
      </w:pPr>
      <w:r>
        <w:rPr>
          <w:rFonts w:ascii="Times New Roman" w:cs="Times New Roman" w:hAnsi="Times New Roman"/>
          <w:b/>
          <w:sz w:val="24"/>
          <w:szCs w:val="24"/>
        </w:rPr>
        <w:t>Table</w:t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 Specifies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Policy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applies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records.</w:t>
      </w:r>
    </w:p>
    <w:p>
      <w:pPr>
        <w:numPr>
          <w:ilvl w:val="0"/>
          <w:numId w:val="4"/>
        </w:numPr>
        <w:spacing w:before="300" w:after="0" w:line="318" w:lineRule="exact"/>
      </w:pPr>
      <w:r>
        <w:rPr>
          <w:rFonts w:ascii="Times New Roman" w:cs="Times New Roman" w:hAnsi="Times New Roman"/>
          <w:b/>
          <w:sz w:val="24"/>
          <w:szCs w:val="24"/>
        </w:rPr>
        <w:t>Active</w:t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true Enables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Policy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enforced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form.</w:t>
      </w:r>
    </w:p>
    <w:p>
      <w:pPr>
        <w:numPr>
          <w:ilvl w:val="0"/>
          <w:numId w:val="5"/>
        </w:numPr>
        <w:spacing w:before="296" w:after="0"/>
      </w:pPr>
      <w:r>
        <w:rPr>
          <w:rFonts w:ascii="Times New Roman" w:cs="Times New Roman" w:hAnsi="Times New Roman"/>
          <w:sz w:val="24"/>
          <w:szCs w:val="24"/>
        </w:rPr>
        <w:t>Configure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Conditions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section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follows:</w:t>
      </w:r>
    </w:p>
    <w:p>
      <w:pPr>
        <w:numPr>
          <w:ilvl w:val="0"/>
          <w:numId w:val="6"/>
        </w:numPr>
        <w:spacing w:before="300" w:after="0"/>
      </w:pPr>
      <w:r>
        <w:rPr>
          <w:rFonts w:ascii="Times New Roman" w:cs="Times New Roman" w:hAnsi="Times New Roman"/>
          <w:b/>
          <w:sz w:val="24"/>
          <w:szCs w:val="24"/>
        </w:rPr>
        <w:t>Field</w:t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Impact</w:t>
      </w:r>
    </w:p>
    <w:p>
      <w:pPr>
        <w:numPr>
          <w:ilvl w:val="0"/>
          <w:numId w:val="6"/>
        </w:numPr>
        <w:spacing w:before="297" w:after="0"/>
      </w:pPr>
      <w:r>
        <w:rPr>
          <w:rFonts w:ascii="Times New Roman" w:cs="Times New Roman" w:hAnsi="Times New Roman"/>
          <w:b/>
          <w:sz w:val="24"/>
          <w:szCs w:val="24"/>
        </w:rPr>
        <w:t>Operator</w:t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</w:p>
    <w:p>
      <w:pPr>
        <w:numPr>
          <w:ilvl w:val="0"/>
          <w:numId w:val="6"/>
        </w:numPr>
        <w:spacing w:before="297" w:after="0"/>
      </w:pPr>
      <w:r>
        <w:rPr>
          <w:rFonts w:ascii="Times New Roman" w:cs="Times New Roman" w:hAnsi="Times New Roman"/>
          <w:b/>
          <w:sz w:val="24"/>
          <w:szCs w:val="24"/>
        </w:rPr>
        <w:t>Value</w:t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1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High</w:t>
      </w:r>
    </w:p>
    <w:p>
      <w:pPr>
        <w:numPr>
          <w:ilvl w:val="0"/>
          <w:numId w:val="7"/>
        </w:numPr>
        <w:spacing w:before="296" w:after="0"/>
      </w:pP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condition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ensures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Policy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triggered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when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impact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</w:p>
    <w:p>
      <w:pPr>
        <w:spacing w:before="64" w:after="0"/>
        <w:ind w:left="724"/>
      </w:pPr>
      <w:r>
        <w:rPr>
          <w:rFonts w:ascii="Times New Roman" w:cs="Times New Roman" w:hAnsi="Times New Roman"/>
          <w:sz w:val="24"/>
          <w:szCs w:val="24"/>
        </w:rPr>
        <w:t>High.</w:t>
      </w:r>
    </w:p>
    <w:p>
      <w:pPr>
        <w:numPr>
          <w:ilvl w:val="0"/>
          <w:numId w:val="8"/>
        </w:numPr>
        <w:spacing w:before="64" w:after="0"/>
      </w:pPr>
      <w:r>
        <w:rPr>
          <w:rFonts w:ascii="Times New Roman" w:cs="Times New Roman" w:hAnsi="Times New Roman"/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policy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action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Assignment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group</w:t>
      </w:r>
    </w:p>
    <w:p>
      <w:pPr>
        <w:numPr>
          <w:ilvl w:val="0"/>
          <w:numId w:val="8"/>
        </w:numPr>
        <w:spacing w:before="64" w:after="0"/>
      </w:pPr>
      <w:r>
        <w:rPr>
          <w:rFonts w:ascii="Times New Roman" w:cs="Times New Roman" w:hAnsi="Times New Roman"/>
          <w:sz w:val="24"/>
          <w:szCs w:val="24"/>
        </w:rPr>
        <w:t>Check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mandatory</w:t>
      </w:r>
    </w:p>
    <w:p>
      <w:pPr>
        <w:numPr>
          <w:ilvl w:val="0"/>
          <w:numId w:val="8"/>
        </w:numPr>
        <w:spacing w:before="299" w:after="0"/>
      </w:pPr>
      <w:r>
        <w:rPr>
          <w:rFonts w:ascii="Times New Roman" w:cs="Times New Roman" w:hAnsi="Times New Roman"/>
          <w:sz w:val="24"/>
          <w:szCs w:val="24"/>
        </w:rPr>
        <w:t>Set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Reverse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false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true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spacing w:before="97" w:after="0"/>
        <w:ind w:left="787"/>
      </w:pP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ensures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when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condition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not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met,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changes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applied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policy</w:t>
      </w:r>
    </w:p>
    <w:p>
      <w:pPr>
        <w:spacing w:before="64" w:after="0"/>
        <w:ind w:left="728"/>
      </w:pPr>
      <w:r>
        <w:rPr>
          <w:rFonts w:ascii="Times New Roman" w:cs="Times New Roman" w:hAnsi="Times New Roman"/>
          <w:sz w:val="24"/>
          <w:szCs w:val="24"/>
        </w:rPr>
        <w:t>are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automatically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reverted.</w:t>
      </w:r>
    </w:p>
    <w:p>
      <w:pPr>
        <w:numPr>
          <w:ilvl w:val="0"/>
          <w:numId w:val="9"/>
        </w:numPr>
        <w:spacing w:before="296" w:after="0"/>
      </w:pPr>
      <w:r>
        <w:rPr>
          <w:rFonts w:ascii="Times New Roman" w:cs="Times New Roman" w:hAnsi="Times New Roman"/>
          <w:sz w:val="24"/>
          <w:szCs w:val="24"/>
        </w:rPr>
        <w:t>Review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configuration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ensure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accuracy.</w:t>
      </w:r>
    </w:p>
    <w:p>
      <w:pPr>
        <w:numPr>
          <w:ilvl w:val="0"/>
          <w:numId w:val="9"/>
        </w:numPr>
        <w:spacing w:before="296" w:after="0"/>
      </w:pPr>
      <w:r>
        <w:rPr>
          <w:rFonts w:ascii="Times New Roman" w:cs="Times New Roman" w:hAnsi="Times New Roman"/>
          <w:sz w:val="24"/>
          <w:szCs w:val="24"/>
        </w:rPr>
        <w:t>Click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Submit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save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Policy.</w:t>
      </w:r>
    </w:p>
    <w:p>
      <w:pPr>
        <w:jc w:val="center"/>
      </w:pPr>
      <w:r>
        <w:rPr>
          <w:sz w:val="22"/>
          <w:szCs w:val="22"/>
        </w:rPr>
        <w:drawing>
          <wp:inline distT="0" distB="0" distL="0" distR="0">
            <wp:extent cx="5943600" cy="2790824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908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256"/>
        <w:jc w:val="center"/>
      </w:pPr>
      <w:r>
        <w:rPr>
          <w:sz w:val="22"/>
          <w:szCs w:val="22"/>
        </w:rPr>
        <w:drawing>
          <wp:inline distT="0" distB="0" distL="0" distR="0">
            <wp:extent cx="5943600" cy="2790824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908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  <w:szCs w:val="22"/>
        </w:rPr>
        <w:drawing>
          <wp:inline distT="0" distB="0" distL="0" distR="0">
            <wp:extent cx="5943600" cy="2781300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813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298" w:after="0" w:line="318" w:lineRule="exact"/>
      </w:pPr>
      <w:r>
        <w:rPr>
          <w:rFonts w:ascii="Times New Roman" w:cs="Times New Roman" w:hAnsi="Times New Roman"/>
          <w:b/>
          <w:sz w:val="34"/>
          <w:szCs w:val="34"/>
        </w:rPr>
        <w:t>Task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2: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Create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UI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Policy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Action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–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Urgency</w:t>
      </w:r>
      <w:r>
        <w:rPr>
          <w:rFonts w:ascii="Times New Roman" w:cs="Times New Roman" w:hAnsi="Times New Roman"/>
          <w:b/>
          <w:sz w:val="26"/>
          <w:szCs w:val="26"/>
        </w:rPr>
        <w:t xml:space="preserve"> Activity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1: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Configure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the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Urgency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Field</w:t>
      </w:r>
      <w:r>
        <w:rPr>
          <w:rFonts w:ascii="Times New Roman" w:cs="Times New Roman" w:hAnsi="Times New Roman"/>
          <w:sz w:val="24"/>
          <w:szCs w:val="24"/>
        </w:rPr>
        <w:t xml:space="preserve"> 1.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 Open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UI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Policy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Actions</w:t>
      </w:r>
      <w:r>
        <w:rPr>
          <w:rFonts w:ascii="Times New Roman" w:cs="Times New Roman" w:hAnsi="Times New Roman"/>
          <w:sz w:val="24"/>
          <w:szCs w:val="24"/>
        </w:rPr>
        <w:t xml:space="preserve"> Go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High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Impact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Control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Policy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you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created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earlier.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Scroll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down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UI Policy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Actions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related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list.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where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you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define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specific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behavior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when 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policy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conditions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are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met. 2.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 Create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New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Action</w:t>
      </w:r>
      <w:r>
        <w:rPr>
          <w:rFonts w:ascii="Times New Roman" w:cs="Times New Roman" w:hAnsi="Times New Roman"/>
          <w:sz w:val="24"/>
          <w:szCs w:val="24"/>
        </w:rPr>
        <w:t xml:space="preserve"> Click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New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create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Policy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Action.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lets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you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configure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how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individual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fields behave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when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Policy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triggered. 3.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 Fill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Action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Details</w:t>
      </w:r>
      <w:r>
        <w:rPr>
          <w:rFonts w:ascii="Arial" w:cs="Arial" w:hAnsi="Arial"/>
          <w:sz w:val="24"/>
          <w:szCs w:val="24"/>
        </w:rPr>
        <w:t xml:space="preserve"> ○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 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name: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Urgency Select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Urgency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form.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you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want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 control.</w:t>
      </w:r>
      <w:r>
        <w:rPr>
          <w:rFonts w:ascii="Arial" w:cs="Arial" w:hAnsi="Arial"/>
          <w:sz w:val="24"/>
          <w:szCs w:val="24"/>
        </w:rPr>
        <w:t xml:space="preserve"> ○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 Read-only: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true Check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option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make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Urgency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read-only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whenever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Policy condition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met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(Impact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High).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Users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will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able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but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cannot change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its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value.</w:t>
      </w:r>
    </w:p>
    <w:p>
      <w:pPr>
        <w:numPr>
          <w:ilvl w:val="0"/>
          <w:numId w:val="10"/>
        </w:numPr>
        <w:spacing w:before="0" w:after="0" w:line="318" w:lineRule="exact"/>
      </w:pPr>
      <w:r>
        <w:rPr>
          <w:rFonts w:ascii="Times New Roman" w:cs="Times New Roman" w:hAnsi="Times New Roman"/>
          <w:b/>
          <w:sz w:val="24"/>
          <w:szCs w:val="24"/>
        </w:rPr>
        <w:t>Visible: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Leave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(do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not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change). By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leaving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unchanged,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will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remain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visible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form,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but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its behavior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will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controlled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Read-only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setting.</w:t>
      </w:r>
    </w:p>
    <w:p>
      <w:pPr>
        <w:numPr>
          <w:ilvl w:val="0"/>
          <w:numId w:val="11"/>
        </w:numPr>
        <w:spacing w:before="299" w:after="0" w:line="317" w:lineRule="exact"/>
      </w:pPr>
      <w:r>
        <w:rPr>
          <w:rFonts w:ascii="Times New Roman" w:cs="Times New Roman" w:hAnsi="Times New Roman"/>
          <w:b/>
          <w:sz w:val="24"/>
          <w:szCs w:val="24"/>
        </w:rPr>
        <w:t>Submit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Action</w:t>
      </w:r>
      <w:r>
        <w:rPr>
          <w:rFonts w:ascii="Times New Roman" w:cs="Times New Roman" w:hAnsi="Times New Roman"/>
          <w:sz w:val="24"/>
          <w:szCs w:val="24"/>
        </w:rPr>
        <w:t xml:space="preserve"> Click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Submit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save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Policy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Action.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action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now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linked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High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Impact Control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Policy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will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automatically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apply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Urgency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when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has High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Impact.</w:t>
      </w:r>
    </w:p>
    <w:p>
      <w:pPr>
        <w:numPr>
          <w:ilvl w:val="0"/>
          <w:numId w:val="11"/>
        </w:numPr>
        <w:spacing w:before="299" w:after="0" w:line="317" w:lineRule="exact"/>
        <w:jc w:val="center"/>
      </w:pPr>
      <w:r>
        <w:rPr>
          <w:rFonts w:ascii="Times New Roman" w:cs="Times New Roman" w:hAnsi="Times New Roman"/>
          <w:b/>
          <w:sz w:val="24"/>
          <w:szCs w:val="24"/>
        </w:rPr>
        <w:t>Optional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Verification</w:t>
      </w:r>
      <w:r>
        <w:rPr>
          <w:rFonts w:ascii="Times New Roman" w:cs="Times New Roman" w:hAnsi="Times New Roman"/>
          <w:sz w:val="24"/>
          <w:szCs w:val="24"/>
        </w:rPr>
        <w:t xml:space="preserve"> 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test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action:</w:t>
      </w:r>
    </w:p>
    <w:p>
      <w:pPr>
        <w:numPr>
          <w:ilvl w:val="0"/>
          <w:numId w:val="12"/>
        </w:numPr>
        <w:spacing w:before="375" w:after="0"/>
      </w:pPr>
      <w:r>
        <w:rPr>
          <w:rFonts w:ascii="Times New Roman" w:cs="Times New Roman" w:hAnsi="Times New Roman"/>
          <w:sz w:val="24"/>
          <w:szCs w:val="24"/>
        </w:rPr>
        <w:t xml:space="preserve"> Open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record.</w:t>
      </w:r>
    </w:p>
    <w:p>
      <w:pPr>
        <w:numPr>
          <w:ilvl w:val="0"/>
          <w:numId w:val="12"/>
        </w:numPr>
        <w:spacing w:before="336" w:after="0"/>
      </w:pPr>
      <w:r>
        <w:rPr>
          <w:rFonts w:ascii="Times New Roman" w:cs="Times New Roman" w:hAnsi="Times New Roman"/>
          <w:sz w:val="24"/>
          <w:szCs w:val="24"/>
        </w:rPr>
        <w:t xml:space="preserve"> Set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Impact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High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numPr>
          <w:ilvl w:val="0"/>
          <w:numId w:val="12"/>
        </w:numPr>
        <w:spacing w:before="335" w:after="0"/>
      </w:pPr>
      <w:r>
        <w:rPr>
          <w:rFonts w:ascii="Times New Roman" w:cs="Times New Roman" w:hAnsi="Times New Roman"/>
          <w:sz w:val="24"/>
          <w:szCs w:val="24"/>
        </w:rPr>
        <w:t xml:space="preserve"> Check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Urgency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becomes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read-only.</w:t>
      </w:r>
    </w:p>
    <w:p>
      <w:pPr>
        <w:numPr>
          <w:ilvl w:val="0"/>
          <w:numId w:val="12"/>
        </w:numPr>
        <w:spacing w:before="335" w:after="0"/>
      </w:pPr>
      <w:r>
        <w:rPr>
          <w:rFonts w:ascii="Times New Roman" w:cs="Times New Roman" w:hAnsi="Times New Roman"/>
          <w:sz w:val="24"/>
          <w:szCs w:val="24"/>
        </w:rPr>
        <w:t xml:space="preserve"> Change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Impact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different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value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confirm 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hat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reverts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back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needed.</w:t>
      </w:r>
    </w:p>
    <w:p>
      <w:pPr>
        <w:spacing w:before="217"/>
        <w:jc w:val="center"/>
      </w:pPr>
      <w:r>
        <w:rPr>
          <w:sz w:val="22"/>
          <w:szCs w:val="22"/>
        </w:rPr>
        <w:drawing>
          <wp:inline distT="0" distB="0" distL="0" distR="0">
            <wp:extent cx="5943600" cy="2781300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813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720" w:after="0" w:line="615" w:lineRule="exact"/>
      </w:pPr>
      <w:r>
        <w:rPr>
          <w:rFonts w:ascii="Times New Roman" w:cs="Times New Roman" w:hAnsi="Times New Roman"/>
          <w:b/>
          <w:sz w:val="34"/>
          <w:szCs w:val="34"/>
        </w:rPr>
        <w:t>Task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3: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Create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onChange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Client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Script</w:t>
      </w:r>
      <w:r>
        <w:rPr>
          <w:rFonts w:ascii="Times New Roman" w:cs="Times New Roman" w:hAnsi="Times New Roman"/>
          <w:b/>
          <w:sz w:val="26"/>
          <w:szCs w:val="26"/>
        </w:rPr>
        <w:t xml:space="preserve"> Activity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1: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Create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Client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Script</w:t>
      </w:r>
    </w:p>
    <w:p>
      <w:pPr>
        <w:spacing w:before="0" w:after="0"/>
        <w:ind w:left="788"/>
      </w:pPr>
      <w:r>
        <w:rPr>
          <w:rFonts w:ascii="Times New Roman" w:cs="Times New Roman" w:hAnsi="Times New Roman"/>
          <w:sz w:val="24"/>
          <w:szCs w:val="24"/>
        </w:rPr>
        <w:t>Go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System U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→ C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lient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Scripts.</w:t>
      </w:r>
    </w:p>
    <w:p>
      <w:pPr>
        <w:numPr>
          <w:ilvl w:val="0"/>
          <w:numId w:val="13"/>
        </w:numPr>
        <w:spacing w:before="296" w:after="0"/>
      </w:pPr>
      <w:r>
        <w:rPr>
          <w:rFonts w:ascii="Times New Roman" w:cs="Times New Roman" w:hAnsi="Times New Roman"/>
          <w:b/>
          <w:sz w:val="24"/>
          <w:szCs w:val="24"/>
        </w:rPr>
        <w:t>Click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New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create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new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Client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Script.</w:t>
      </w:r>
    </w:p>
    <w:p>
      <w:pPr>
        <w:numPr>
          <w:ilvl w:val="0"/>
          <w:numId w:val="13"/>
        </w:numPr>
        <w:spacing w:before="299" w:after="0"/>
      </w:pPr>
      <w:r>
        <w:rPr>
          <w:rFonts w:ascii="Times New Roman" w:cs="Times New Roman" w:hAnsi="Times New Roman"/>
          <w:b/>
          <w:sz w:val="24"/>
          <w:szCs w:val="24"/>
        </w:rPr>
        <w:t>Fill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details:</w:t>
      </w:r>
    </w:p>
    <w:p>
      <w:pPr>
        <w:numPr>
          <w:ilvl w:val="0"/>
          <w:numId w:val="14"/>
        </w:numPr>
        <w:spacing w:before="335" w:after="0"/>
      </w:pPr>
      <w:r>
        <w:rPr>
          <w:rFonts w:ascii="Times New Roman" w:cs="Times New Roman" w:hAnsi="Times New Roman"/>
          <w:b/>
          <w:sz w:val="24"/>
          <w:szCs w:val="24"/>
        </w:rPr>
        <w:t>Name: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Auto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urgency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for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high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impact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clearly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shows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purpose.</w:t>
      </w:r>
    </w:p>
    <w:p>
      <w:pPr>
        <w:numPr>
          <w:ilvl w:val="0"/>
          <w:numId w:val="14"/>
        </w:numPr>
        <w:spacing w:before="335" w:after="0"/>
      </w:pPr>
      <w:r>
        <w:rPr>
          <w:rFonts w:ascii="Times New Roman" w:cs="Times New Roman" w:hAnsi="Times New Roman"/>
          <w:b/>
          <w:sz w:val="24"/>
          <w:szCs w:val="24"/>
        </w:rPr>
        <w:t xml:space="preserve"> Table: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script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runs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records.</w:t>
      </w:r>
    </w:p>
    <w:p>
      <w:pPr>
        <w:numPr>
          <w:ilvl w:val="0"/>
          <w:numId w:val="14"/>
        </w:numPr>
        <w:spacing w:before="335" w:after="0"/>
      </w:pPr>
      <w:r>
        <w:rPr>
          <w:rFonts w:ascii="Times New Roman" w:cs="Times New Roman" w:hAnsi="Times New Roman"/>
          <w:b/>
          <w:sz w:val="24"/>
          <w:szCs w:val="24"/>
        </w:rPr>
        <w:t xml:space="preserve"> Type: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onChange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executes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when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value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changes.</w:t>
      </w:r>
    </w:p>
    <w:p>
      <w:pPr>
        <w:numPr>
          <w:ilvl w:val="0"/>
          <w:numId w:val="14"/>
        </w:numPr>
        <w:spacing w:before="335" w:after="0"/>
      </w:pPr>
      <w:r>
        <w:rPr>
          <w:rFonts w:ascii="Times New Roman" w:cs="Times New Roman" w:hAnsi="Times New Roman"/>
          <w:b/>
          <w:sz w:val="24"/>
          <w:szCs w:val="24"/>
        </w:rPr>
        <w:t xml:space="preserve"> 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name: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Impact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triggers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script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when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Impact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updated.</w:t>
      </w:r>
    </w:p>
    <w:p>
      <w:pPr>
        <w:numPr>
          <w:ilvl w:val="0"/>
          <w:numId w:val="14"/>
        </w:numPr>
        <w:spacing w:before="297" w:after="0"/>
      </w:pPr>
      <w:r>
        <w:rPr>
          <w:rFonts w:ascii="Times New Roman" w:cs="Times New Roman" w:hAnsi="Times New Roman"/>
          <w:b/>
          <w:sz w:val="24"/>
          <w:szCs w:val="24"/>
        </w:rPr>
        <w:t>Active: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true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ensures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script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runs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immediately.</w:t>
      </w:r>
    </w:p>
    <w:p>
      <w:pPr>
        <w:numPr>
          <w:ilvl w:val="0"/>
          <w:numId w:val="15"/>
        </w:numPr>
        <w:spacing w:before="296" w:after="0"/>
      </w:pPr>
      <w:r>
        <w:rPr>
          <w:rFonts w:ascii="Times New Roman" w:cs="Times New Roman" w:hAnsi="Times New Roman"/>
          <w:b/>
          <w:sz w:val="24"/>
          <w:szCs w:val="24"/>
        </w:rPr>
        <w:t>Paste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script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script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editor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section.</w:t>
      </w:r>
    </w:p>
    <w:p>
      <w:pPr>
        <w:numPr>
          <w:ilvl w:val="0"/>
          <w:numId w:val="15"/>
        </w:numPr>
        <w:spacing w:before="296" w:after="0"/>
      </w:pPr>
      <w:r>
        <w:rPr>
          <w:rFonts w:ascii="Times New Roman" w:cs="Times New Roman" w:hAnsi="Times New Roman"/>
          <w:b/>
          <w:sz w:val="24"/>
          <w:szCs w:val="24"/>
        </w:rPr>
        <w:t>Click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Submit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save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Client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Script.</w:t>
      </w:r>
    </w:p>
    <w:p>
      <w:pPr>
        <w:numPr>
          <w:ilvl w:val="0"/>
          <w:numId w:val="15"/>
        </w:numPr>
        <w:spacing w:before="296" w:after="0"/>
      </w:pPr>
      <w:r>
        <w:rPr>
          <w:rFonts w:ascii="Times New Roman" w:cs="Times New Roman" w:hAnsi="Times New Roman"/>
          <w:b/>
          <w:sz w:val="24"/>
          <w:szCs w:val="24"/>
        </w:rPr>
        <w:t>Verify: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Open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record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change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Impact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High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Urgency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</w:t>
      </w:r>
    </w:p>
    <w:p>
      <w:pPr>
        <w:spacing w:before="64" w:after="0"/>
        <w:ind w:left="732"/>
      </w:pPr>
      <w:r>
        <w:rPr>
          <w:rFonts w:ascii="Times New Roman" w:cs="Times New Roman" w:hAnsi="Times New Roman"/>
          <w:sz w:val="24"/>
          <w:szCs w:val="24"/>
        </w:rPr>
        <w:t>should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update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automatically</w:t>
      </w:r>
    </w:p>
    <w:p>
      <w:pPr>
        <w:spacing w:before="236" w:after="0"/>
      </w:pPr>
      <w:r>
        <w:rPr>
          <w:rFonts w:ascii="Times New Roman" w:cs="Times New Roman" w:hAnsi="Times New Roman"/>
          <w:sz w:val="24"/>
          <w:szCs w:val="24"/>
        </w:rPr>
        <w:t>Script:</w:t>
      </w:r>
    </w:p>
    <w:p>
      <w:pPr>
        <w:spacing w:before="236" w:after="0"/>
      </w:pPr>
      <w:r>
        <w:rPr>
          <w:rFonts w:ascii="Times New Roman" w:cs="Times New Roman" w:hAnsi="Times New Roman"/>
          <w:sz w:val="24"/>
          <w:szCs w:val="24"/>
        </w:rPr>
        <w:t>function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onChange(control,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oldValue,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newValue,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isLoading)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{</w:t>
      </w:r>
    </w:p>
    <w:p>
      <w:pPr>
        <w:spacing w:before="236" w:after="0"/>
      </w:pPr>
      <w:r>
        <w:rPr>
          <w:rFonts w:ascii="Times New Roman" w:cs="Times New Roman" w:hAnsi="Times New Roman"/>
          <w:sz w:val="24"/>
          <w:szCs w:val="24"/>
        </w:rPr>
        <w:t xml:space="preserve">  if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(isLoading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||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newValue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==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'')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{</w:t>
      </w:r>
    </w:p>
    <w:p>
      <w:pPr>
        <w:spacing w:before="255" w:after="0"/>
        <w:ind w:left="481"/>
      </w:pPr>
      <w:r>
        <w:rPr>
          <w:rFonts w:ascii="Times New Roman" w:cs="Times New Roman" w:hAnsi="Times New Roman"/>
          <w:sz w:val="24"/>
          <w:szCs w:val="24"/>
        </w:rPr>
        <w:t>return;</w:t>
      </w:r>
    </w:p>
    <w:p>
      <w:pPr>
        <w:spacing w:before="0" w:after="0"/>
      </w:pP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spacing w:before="276" w:after="0"/>
      </w:pPr>
      <w:r>
        <w:rPr>
          <w:rFonts w:ascii="Times New Roman" w:cs="Times New Roman" w:hAnsi="Times New Roman"/>
          <w:sz w:val="24"/>
          <w:szCs w:val="24"/>
        </w:rPr>
        <w:t xml:space="preserve">  }</w:t>
      </w:r>
    </w:p>
    <w:p>
      <w:pPr>
        <w:spacing w:before="716" w:after="0"/>
      </w:pPr>
      <w:r>
        <w:rPr>
          <w:rFonts w:ascii="Times New Roman" w:cs="Times New Roman" w:hAnsi="Times New Roman"/>
          <w:sz w:val="24"/>
          <w:szCs w:val="24"/>
        </w:rPr>
        <w:t xml:space="preserve">  if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(newValue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==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'1')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{</w:t>
      </w:r>
    </w:p>
    <w:p>
      <w:pPr>
        <w:spacing w:before="370" w:after="0"/>
      </w:pPr>
      <w:r>
        <w:rPr>
          <w:rFonts w:ascii="Times New Roman" w:cs="Times New Roman" w:hAnsi="Times New Roman"/>
          <w:sz w:val="24"/>
          <w:szCs w:val="24"/>
        </w:rPr>
        <w:t xml:space="preserve"> g_form.setValue('urgency',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'1');</w:t>
      </w:r>
    </w:p>
    <w:p>
      <w:pPr>
        <w:spacing w:before="236" w:after="0"/>
        <w:ind w:left="487"/>
      </w:pPr>
      <w:r>
        <w:rPr>
          <w:rFonts w:ascii="Times New Roman" w:cs="Times New Roman" w:hAnsi="Times New Roman"/>
          <w:sz w:val="24"/>
          <w:szCs w:val="24"/>
        </w:rPr>
        <w:t>g_form.addInfoMessage('Urgency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High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for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High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impact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incident.');</w:t>
      </w:r>
    </w:p>
    <w:p>
      <w:pPr>
        <w:spacing w:before="0" w:after="0"/>
      </w:pP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spacing w:before="276" w:after="0"/>
      </w:pPr>
      <w:r>
        <w:rPr>
          <w:rFonts w:ascii="Times New Roman" w:cs="Times New Roman" w:hAnsi="Times New Roman"/>
          <w:sz w:val="24"/>
          <w:szCs w:val="24"/>
        </w:rPr>
        <w:t xml:space="preserve">  }</w:t>
      </w:r>
    </w:p>
    <w:p>
      <w:pPr>
        <w:spacing w:before="0" w:after="0"/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numPr>
          <w:ilvl w:val="0"/>
          <w:numId w:val="16"/>
        </w:numPr>
        <w:spacing w:before="716" w:after="0"/>
      </w:pPr>
      <w:r>
        <w:rPr>
          <w:rFonts w:ascii="Times New Roman" w:cs="Times New Roman" w:hAnsi="Times New Roman"/>
          <w:sz w:val="24"/>
          <w:szCs w:val="24"/>
        </w:rPr>
        <w:t>Click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Submit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spacing w:before="254"/>
        <w:jc w:val="center"/>
      </w:pPr>
      <w:r>
        <w:rPr>
          <w:sz w:val="22"/>
          <w:szCs w:val="22"/>
        </w:rPr>
        <w:drawing>
          <wp:inline distT="0" distB="0" distL="0" distR="0">
            <wp:extent cx="5943600" cy="2676525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765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256"/>
        <w:jc w:val="center"/>
      </w:pPr>
      <w:r>
        <w:rPr>
          <w:sz w:val="22"/>
          <w:szCs w:val="22"/>
        </w:rPr>
        <w:drawing>
          <wp:inline distT="0" distB="0" distL="0" distR="0">
            <wp:extent cx="5943600" cy="2714625"/>
            <wp:effectExtent l="0" t="0" r="0" b="0"/>
            <wp:docPr id="16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146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720" w:after="0" w:line="615" w:lineRule="exact"/>
      </w:pPr>
      <w:r>
        <w:rPr>
          <w:rFonts w:ascii="Times New Roman" w:cs="Times New Roman" w:hAnsi="Times New Roman"/>
          <w:b/>
          <w:sz w:val="34"/>
          <w:szCs w:val="34"/>
        </w:rPr>
        <w:t>Task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4: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Create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onSubmit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Client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Script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(Save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Validation)</w:t>
      </w:r>
      <w:r>
        <w:rPr>
          <w:rFonts w:ascii="Times New Roman" w:cs="Times New Roman" w:hAnsi="Times New Roman"/>
          <w:b/>
          <w:sz w:val="26"/>
          <w:szCs w:val="26"/>
        </w:rPr>
        <w:t xml:space="preserve"> Activity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1: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Create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Client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Script</w:t>
      </w:r>
    </w:p>
    <w:p>
      <w:pPr>
        <w:spacing w:before="0" w:after="0"/>
        <w:ind w:left="788"/>
      </w:pPr>
      <w:r>
        <w:rPr>
          <w:rFonts w:ascii="Times New Roman" w:cs="Times New Roman" w:hAnsi="Times New Roman"/>
          <w:sz w:val="24"/>
          <w:szCs w:val="24"/>
        </w:rPr>
        <w:t>Go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System U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→ C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lient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Scripts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your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ServiceNow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instance.</w:t>
      </w:r>
    </w:p>
    <w:p>
      <w:pPr>
        <w:numPr>
          <w:ilvl w:val="0"/>
          <w:numId w:val="17"/>
        </w:numPr>
        <w:spacing w:before="296" w:after="0"/>
      </w:pPr>
      <w:r>
        <w:rPr>
          <w:rFonts w:ascii="Times New Roman" w:cs="Times New Roman" w:hAnsi="Times New Roman"/>
          <w:b/>
          <w:sz w:val="24"/>
          <w:szCs w:val="24"/>
        </w:rPr>
        <w:t>Click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New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create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new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Client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Script.</w:t>
      </w:r>
    </w:p>
    <w:p>
      <w:pPr>
        <w:numPr>
          <w:ilvl w:val="0"/>
          <w:numId w:val="17"/>
        </w:numPr>
        <w:spacing w:before="299" w:after="0"/>
      </w:pPr>
      <w:r>
        <w:rPr>
          <w:rFonts w:ascii="Times New Roman" w:cs="Times New Roman" w:hAnsi="Times New Roman"/>
          <w:b/>
          <w:sz w:val="24"/>
          <w:szCs w:val="24"/>
        </w:rPr>
        <w:t>Fill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details:</w:t>
      </w:r>
    </w:p>
    <w:p>
      <w:pPr>
        <w:numPr>
          <w:ilvl w:val="0"/>
          <w:numId w:val="18"/>
        </w:numPr>
        <w:spacing w:before="335" w:after="0"/>
      </w:pPr>
      <w:r>
        <w:rPr>
          <w:rFonts w:ascii="Times New Roman" w:cs="Times New Roman" w:hAnsi="Times New Roman"/>
          <w:b/>
          <w:sz w:val="24"/>
          <w:szCs w:val="24"/>
        </w:rPr>
        <w:t>Name: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Prevent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save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Assigned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missing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clearly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indicates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script</w:t>
      </w:r>
    </w:p>
    <w:p>
      <w:pPr>
        <w:spacing w:before="64" w:after="0"/>
        <w:ind w:left="1439"/>
      </w:pPr>
      <w:r>
        <w:rPr>
          <w:rFonts w:ascii="Times New Roman" w:cs="Times New Roman" w:hAnsi="Times New Roman"/>
          <w:sz w:val="24"/>
          <w:szCs w:val="24"/>
        </w:rPr>
        <w:t>prevents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saving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empty.</w:t>
      </w:r>
    </w:p>
    <w:p>
      <w:pPr>
        <w:numPr>
          <w:ilvl w:val="0"/>
          <w:numId w:val="19"/>
        </w:numPr>
        <w:spacing w:before="342" w:after="0"/>
      </w:pPr>
      <w:r>
        <w:rPr>
          <w:rFonts w:ascii="Times New Roman" w:cs="Times New Roman" w:hAnsi="Times New Roman"/>
          <w:b/>
          <w:sz w:val="24"/>
          <w:szCs w:val="24"/>
        </w:rPr>
        <w:t xml:space="preserve"> Table: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applies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script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records.</w:t>
      </w:r>
    </w:p>
    <w:p>
      <w:pPr>
        <w:numPr>
          <w:ilvl w:val="0"/>
          <w:numId w:val="19"/>
        </w:numPr>
        <w:spacing w:before="342" w:after="0"/>
      </w:pPr>
      <w:r>
        <w:rPr>
          <w:rFonts w:ascii="Times New Roman" w:cs="Times New Roman" w:hAnsi="Times New Roman"/>
          <w:b/>
          <w:sz w:val="24"/>
          <w:szCs w:val="24"/>
        </w:rPr>
        <w:t xml:space="preserve"> Type: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onSubmit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executes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when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user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tries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save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record.</w:t>
      </w:r>
    </w:p>
    <w:p>
      <w:pPr>
        <w:numPr>
          <w:ilvl w:val="0"/>
          <w:numId w:val="19"/>
        </w:numPr>
        <w:spacing w:before="342" w:after="0"/>
      </w:pPr>
      <w:r>
        <w:rPr>
          <w:rFonts w:ascii="Times New Roman" w:cs="Times New Roman" w:hAnsi="Times New Roman"/>
          <w:b/>
          <w:sz w:val="24"/>
          <w:szCs w:val="24"/>
        </w:rPr>
        <w:t xml:space="preserve"> Active: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true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ensures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script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enforced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immediately.</w:t>
      </w:r>
    </w:p>
    <w:p>
      <w:pPr>
        <w:numPr>
          <w:ilvl w:val="0"/>
          <w:numId w:val="20"/>
        </w:numPr>
        <w:spacing w:before="296" w:after="0" w:line="317" w:lineRule="exact"/>
      </w:pPr>
      <w:r>
        <w:rPr>
          <w:rFonts w:ascii="Times New Roman" w:cs="Times New Roman" w:hAnsi="Times New Roman"/>
          <w:b/>
          <w:sz w:val="24"/>
          <w:szCs w:val="24"/>
        </w:rPr>
        <w:t>Paste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script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script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editor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section.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script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should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check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Assigned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To</w:t>
      </w:r>
      <w:r>
        <w:rPr>
          <w:rFonts w:ascii="Times New Roman" w:cs="Times New Roman" w:hAnsi="Times New Roman"/>
          <w:sz w:val="24"/>
          <w:szCs w:val="24"/>
        </w:rPr>
        <w:t xml:space="preserve"> 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empty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prevent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record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from 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aving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is.</w:t>
      </w:r>
    </w:p>
    <w:p>
      <w:pPr>
        <w:numPr>
          <w:ilvl w:val="0"/>
          <w:numId w:val="20"/>
        </w:numPr>
        <w:spacing w:before="296" w:after="0"/>
      </w:pPr>
      <w:r>
        <w:rPr>
          <w:rFonts w:ascii="Times New Roman" w:cs="Times New Roman" w:hAnsi="Times New Roman"/>
          <w:b/>
          <w:sz w:val="24"/>
          <w:szCs w:val="24"/>
        </w:rPr>
        <w:t>Click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Submit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save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Client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Script.</w:t>
      </w:r>
    </w:p>
    <w:p>
      <w:pPr>
        <w:numPr>
          <w:ilvl w:val="0"/>
          <w:numId w:val="20"/>
        </w:numPr>
        <w:spacing w:before="296" w:after="0" w:line="317" w:lineRule="exact"/>
      </w:pPr>
      <w:r>
        <w:rPr>
          <w:rFonts w:ascii="Times New Roman" w:cs="Times New Roman" w:hAnsi="Times New Roman"/>
          <w:b/>
          <w:sz w:val="24"/>
          <w:szCs w:val="24"/>
        </w:rPr>
        <w:t>Verify: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Try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saving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without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filling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Assigned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script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should prevent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save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display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warning.</w:t>
      </w:r>
    </w:p>
    <w:p>
      <w:pPr>
        <w:numPr>
          <w:ilvl w:val="0"/>
          <w:numId w:val="20"/>
        </w:numPr>
        <w:spacing w:before="716" w:after="0"/>
      </w:pPr>
      <w:r>
        <w:rPr>
          <w:rFonts w:ascii="Times New Roman" w:cs="Times New Roman" w:hAnsi="Times New Roman"/>
          <w:sz w:val="24"/>
          <w:szCs w:val="24"/>
        </w:rPr>
        <w:t>Paste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script:</w:t>
      </w:r>
    </w:p>
    <w:p>
      <w:pPr>
        <w:spacing w:before="236" w:after="0"/>
      </w:pPr>
      <w:r>
        <w:rPr>
          <w:rFonts w:ascii="Times New Roman" w:cs="Times New Roman" w:hAnsi="Times New Roman"/>
          <w:sz w:val="24"/>
          <w:szCs w:val="24"/>
        </w:rPr>
        <w:t>function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onSubmit()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{</w:t>
      </w:r>
    </w:p>
    <w:p>
      <w:pPr>
        <w:spacing w:before="236" w:after="0"/>
      </w:pPr>
      <w:r>
        <w:rPr>
          <w:rFonts w:ascii="Times New Roman" w:cs="Times New Roman" w:hAnsi="Times New Roman"/>
          <w:sz w:val="24"/>
          <w:szCs w:val="24"/>
        </w:rPr>
        <w:t xml:space="preserve">  if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(g_form.getValue('impact')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==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'1'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&amp;&amp;</w:t>
      </w:r>
    </w:p>
    <w:p>
      <w:pPr>
        <w:spacing w:before="370" w:after="0"/>
      </w:pPr>
      <w:r>
        <w:rPr>
          <w:rFonts w:ascii="Times New Roman" w:cs="Times New Roman" w:hAnsi="Times New Roman"/>
          <w:sz w:val="24"/>
          <w:szCs w:val="24"/>
        </w:rPr>
        <w:t xml:space="preserve"> g_form.getValue('assigned_to')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==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'')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{</w:t>
      </w:r>
    </w:p>
    <w:p>
      <w:pPr>
        <w:spacing w:before="716" w:after="0"/>
        <w:ind w:left="487"/>
      </w:pPr>
      <w:r>
        <w:rPr>
          <w:rFonts w:ascii="Times New Roman" w:cs="Times New Roman" w:hAnsi="Times New Roman"/>
          <w:sz w:val="24"/>
          <w:szCs w:val="24"/>
        </w:rPr>
        <w:t>g_form.showErrorBox(</w:t>
      </w:r>
    </w:p>
    <w:p>
      <w:pPr>
        <w:spacing w:before="0" w:after="0"/>
      </w:pP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spacing w:before="412" w:after="0"/>
      </w:pPr>
      <w:r>
        <w:rPr>
          <w:rFonts w:ascii="Times New Roman" w:cs="Times New Roman" w:hAnsi="Times New Roman"/>
          <w:sz w:val="24"/>
          <w:szCs w:val="24"/>
        </w:rPr>
        <w:t xml:space="preserve"> 'assigned_to',</w:t>
      </w:r>
    </w:p>
    <w:p>
      <w:pPr>
        <w:spacing w:before="236" w:after="0"/>
        <w:ind w:left="729"/>
      </w:pPr>
      <w:r>
        <w:rPr>
          <w:rFonts w:ascii="Times New Roman" w:cs="Times New Roman" w:hAnsi="Times New Roman"/>
          <w:sz w:val="24"/>
          <w:szCs w:val="24"/>
        </w:rPr>
        <w:t>'Assigned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mandatory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for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High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impact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incidents.'</w:t>
      </w:r>
    </w:p>
    <w:p>
      <w:pPr>
        <w:spacing w:before="0" w:after="0"/>
      </w:pP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spacing w:before="276" w:after="0"/>
      </w:pPr>
      <w:r>
        <w:rPr>
          <w:rFonts w:ascii="Times New Roman" w:cs="Times New Roman" w:hAnsi="Times New Roman"/>
          <w:sz w:val="24"/>
          <w:szCs w:val="24"/>
        </w:rPr>
        <w:t xml:space="preserve"> </w:t>
        <w:tab/>
        <w:t>);</w:t>
      </w:r>
    </w:p>
    <w:p>
      <w:pPr>
        <w:spacing w:before="0" w:after="0"/>
        <w:ind w:left="481"/>
      </w:pPr>
      <w:r>
        <w:rPr>
          <w:rFonts w:ascii="Times New Roman" w:cs="Times New Roman" w:hAnsi="Times New Roman"/>
          <w:sz w:val="24"/>
          <w:szCs w:val="24"/>
        </w:rPr>
        <w:t>return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false;</w:t>
      </w:r>
    </w:p>
    <w:p>
      <w:pPr>
        <w:spacing w:before="0" w:after="0"/>
      </w:pP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spacing w:before="276" w:after="0"/>
      </w:pPr>
      <w:r>
        <w:rPr>
          <w:rFonts w:ascii="Times New Roman" w:cs="Times New Roman" w:hAnsi="Times New Roman"/>
          <w:sz w:val="24"/>
          <w:szCs w:val="24"/>
        </w:rPr>
        <w:t xml:space="preserve">  }</w:t>
      </w:r>
    </w:p>
    <w:p>
      <w:pPr>
        <w:spacing w:before="255" w:after="0"/>
      </w:pPr>
      <w:r>
        <w:rPr>
          <w:rFonts w:ascii="Times New Roman" w:cs="Times New Roman" w:hAnsi="Times New Roman"/>
          <w:sz w:val="24"/>
          <w:szCs w:val="24"/>
        </w:rPr>
        <w:t xml:space="preserve">  return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true;</w:t>
      </w:r>
    </w:p>
    <w:p>
      <w:pPr>
        <w:spacing w:before="245" w:after="0"/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numPr>
          <w:ilvl w:val="0"/>
          <w:numId w:val="21"/>
        </w:numPr>
        <w:spacing w:before="716" w:after="0"/>
      </w:pPr>
      <w:r>
        <w:rPr>
          <w:rFonts w:ascii="Times New Roman" w:cs="Times New Roman" w:hAnsi="Times New Roman"/>
          <w:sz w:val="24"/>
          <w:szCs w:val="24"/>
        </w:rPr>
        <w:t>Click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Submit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spacing w:before="254"/>
        <w:jc w:val="center"/>
      </w:pPr>
      <w:r>
        <w:rPr>
          <w:sz w:val="22"/>
          <w:szCs w:val="22"/>
        </w:rPr>
        <w:drawing>
          <wp:inline distT="0" distB="0" distL="0" distR="0">
            <wp:extent cx="5943600" cy="2733675"/>
            <wp:effectExtent l="0" t="0" r="0" b="0"/>
            <wp:docPr id="19" name="图片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336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720" w:after="0" w:line="615" w:lineRule="exact"/>
      </w:pPr>
      <w:r>
        <w:rPr>
          <w:rFonts w:ascii="Times New Roman" w:cs="Times New Roman" w:hAnsi="Times New Roman"/>
          <w:b/>
          <w:sz w:val="34"/>
          <w:szCs w:val="34"/>
        </w:rPr>
        <w:t>Task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5: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Create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onCellEdit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Client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Script</w:t>
      </w:r>
      <w:r>
        <w:rPr>
          <w:rFonts w:ascii="Times New Roman" w:cs="Times New Roman" w:hAnsi="Times New Roman"/>
          <w:b/>
          <w:sz w:val="26"/>
          <w:szCs w:val="26"/>
        </w:rPr>
        <w:t xml:space="preserve"> Activity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1: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Create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Client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Script</w:t>
      </w:r>
    </w:p>
    <w:p>
      <w:pPr>
        <w:spacing w:before="242" w:after="0"/>
        <w:ind w:left="384"/>
      </w:pPr>
      <w:r>
        <w:rPr>
          <w:rFonts w:ascii="Arial" w:cs="Arial" w:hAnsi="Arial"/>
          <w:sz w:val="22"/>
          <w:szCs w:val="22"/>
        </w:rPr>
        <w:t>1 .</w:t>
      </w:r>
      <w:r>
        <w:rPr>
          <w:sz w:val="22"/>
          <w:szCs w:val="22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 Navigate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Client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Scripts:</w:t>
      </w:r>
    </w:p>
    <w:p>
      <w:pPr>
        <w:spacing w:before="64" w:after="0"/>
        <w:ind w:left="788"/>
      </w:pPr>
      <w:r>
        <w:rPr>
          <w:rFonts w:ascii="Times New Roman" w:cs="Times New Roman" w:hAnsi="Times New Roman"/>
          <w:sz w:val="24"/>
          <w:szCs w:val="24"/>
        </w:rPr>
        <w:t>Go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System U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→ C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lient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Scripts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your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ServiceNow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instance.</w:t>
      </w:r>
    </w:p>
    <w:p>
      <w:pPr>
        <w:numPr>
          <w:ilvl w:val="0"/>
          <w:numId w:val="22"/>
        </w:numPr>
        <w:spacing w:before="296" w:after="0"/>
      </w:pPr>
      <w:r>
        <w:rPr>
          <w:rFonts w:ascii="Times New Roman" w:cs="Times New Roman" w:hAnsi="Times New Roman"/>
          <w:b/>
          <w:sz w:val="24"/>
          <w:szCs w:val="24"/>
        </w:rPr>
        <w:t>Click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New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create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new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Client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Script.</w:t>
      </w:r>
    </w:p>
    <w:p>
      <w:pPr>
        <w:numPr>
          <w:ilvl w:val="0"/>
          <w:numId w:val="22"/>
        </w:numPr>
        <w:spacing w:before="299" w:after="0"/>
      </w:pPr>
      <w:r>
        <w:rPr>
          <w:rFonts w:ascii="Times New Roman" w:cs="Times New Roman" w:hAnsi="Times New Roman"/>
          <w:b/>
          <w:sz w:val="24"/>
          <w:szCs w:val="24"/>
        </w:rPr>
        <w:t>Fill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details:</w:t>
      </w:r>
    </w:p>
    <w:p>
      <w:pPr>
        <w:numPr>
          <w:ilvl w:val="0"/>
          <w:numId w:val="23"/>
        </w:numPr>
        <w:spacing w:before="0" w:after="0"/>
      </w:pPr>
      <w:r>
        <w:rPr>
          <w:rFonts w:ascii="Times New Roman" w:cs="Times New Roman" w:hAnsi="Times New Roman"/>
          <w:b/>
          <w:sz w:val="24"/>
          <w:szCs w:val="24"/>
        </w:rPr>
        <w:t xml:space="preserve"> Name: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Prevent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change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list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edit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clearly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indicates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script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prevents</w:t>
      </w:r>
    </w:p>
    <w:p>
      <w:pPr>
        <w:spacing w:before="64" w:after="0"/>
        <w:ind w:left="1440"/>
      </w:pPr>
      <w:r>
        <w:rPr>
          <w:rFonts w:ascii="Times New Roman" w:cs="Times New Roman" w:hAnsi="Times New Roman"/>
          <w:sz w:val="24"/>
          <w:szCs w:val="24"/>
        </w:rPr>
        <w:t>users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from c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hanging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directly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list.</w:t>
      </w:r>
    </w:p>
    <w:p>
      <w:pPr>
        <w:numPr>
          <w:ilvl w:val="0"/>
          <w:numId w:val="24"/>
        </w:numPr>
        <w:spacing w:before="342" w:after="0"/>
      </w:pPr>
      <w:r>
        <w:rPr>
          <w:rFonts w:ascii="Times New Roman" w:cs="Times New Roman" w:hAnsi="Times New Roman"/>
          <w:b/>
          <w:sz w:val="24"/>
          <w:szCs w:val="24"/>
        </w:rPr>
        <w:t xml:space="preserve"> Table: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applies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script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records.</w:t>
      </w:r>
    </w:p>
    <w:p>
      <w:pPr>
        <w:numPr>
          <w:ilvl w:val="0"/>
          <w:numId w:val="24"/>
        </w:numPr>
        <w:spacing w:before="342" w:after="0"/>
      </w:pPr>
      <w:r>
        <w:rPr>
          <w:rFonts w:ascii="Times New Roman" w:cs="Times New Roman" w:hAnsi="Times New Roman"/>
          <w:b/>
          <w:sz w:val="24"/>
          <w:szCs w:val="24"/>
        </w:rPr>
        <w:t xml:space="preserve"> Type: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onCellEdit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runs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whenever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edited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directly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list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view.</w:t>
      </w:r>
    </w:p>
    <w:p>
      <w:pPr>
        <w:numPr>
          <w:ilvl w:val="0"/>
          <w:numId w:val="24"/>
        </w:numPr>
        <w:spacing w:before="342" w:after="0"/>
      </w:pPr>
      <w:r>
        <w:rPr>
          <w:rFonts w:ascii="Times New Roman" w:cs="Times New Roman" w:hAnsi="Times New Roman"/>
          <w:b/>
          <w:sz w:val="24"/>
          <w:szCs w:val="24"/>
        </w:rPr>
        <w:t xml:space="preserve"> 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name: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script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will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monitor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changes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field.</w:t>
      </w:r>
    </w:p>
    <w:p>
      <w:pPr>
        <w:numPr>
          <w:ilvl w:val="0"/>
          <w:numId w:val="24"/>
        </w:numPr>
        <w:spacing w:before="342" w:after="0"/>
      </w:pPr>
      <w:r>
        <w:rPr>
          <w:rFonts w:ascii="Times New Roman" w:cs="Times New Roman" w:hAnsi="Times New Roman"/>
          <w:b/>
          <w:sz w:val="24"/>
          <w:szCs w:val="24"/>
        </w:rPr>
        <w:t xml:space="preserve"> Active: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true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ensures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script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enforced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immediately.</w:t>
      </w:r>
    </w:p>
    <w:p>
      <w:pPr>
        <w:numPr>
          <w:ilvl w:val="0"/>
          <w:numId w:val="25"/>
        </w:numPr>
        <w:spacing w:before="296" w:after="0" w:line="317" w:lineRule="exact"/>
      </w:pPr>
      <w:r>
        <w:rPr>
          <w:rFonts w:ascii="Times New Roman" w:cs="Times New Roman" w:hAnsi="Times New Roman"/>
          <w:b/>
          <w:sz w:val="24"/>
          <w:szCs w:val="24"/>
        </w:rPr>
        <w:t>Paste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script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script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editor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section.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script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should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prevent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unauthorized changes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when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editing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from 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list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view.</w:t>
      </w:r>
    </w:p>
    <w:p>
      <w:pPr>
        <w:numPr>
          <w:ilvl w:val="0"/>
          <w:numId w:val="25"/>
        </w:numPr>
        <w:spacing w:before="296" w:after="0"/>
      </w:pPr>
      <w:r>
        <w:rPr>
          <w:rFonts w:ascii="Times New Roman" w:cs="Times New Roman" w:hAnsi="Times New Roman"/>
          <w:b/>
          <w:sz w:val="24"/>
          <w:szCs w:val="24"/>
        </w:rPr>
        <w:t>Click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Submit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save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Client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Script.</w:t>
      </w:r>
    </w:p>
    <w:p>
      <w:pPr>
        <w:numPr>
          <w:ilvl w:val="0"/>
          <w:numId w:val="25"/>
        </w:numPr>
        <w:spacing w:before="296" w:after="0" w:line="317" w:lineRule="exact"/>
      </w:pPr>
      <w:r>
        <w:rPr>
          <w:rFonts w:ascii="Times New Roman" w:cs="Times New Roman" w:hAnsi="Times New Roman"/>
          <w:b/>
          <w:sz w:val="24"/>
          <w:szCs w:val="24"/>
        </w:rPr>
        <w:t>Verify: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Open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list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try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change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directly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list.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script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should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block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change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intended.</w:t>
      </w:r>
    </w:p>
    <w:p>
      <w:pPr>
        <w:numPr>
          <w:ilvl w:val="0"/>
          <w:numId w:val="25"/>
        </w:numPr>
        <w:spacing w:before="716" w:after="0"/>
      </w:pP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Script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paste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following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code:</w:t>
      </w:r>
    </w:p>
    <w:p>
      <w:pPr>
        <w:spacing w:before="496" w:after="0"/>
      </w:pPr>
      <w:r>
        <w:rPr>
          <w:rFonts w:ascii="Times New Roman" w:cs="Times New Roman" w:hAnsi="Times New Roman"/>
          <w:sz w:val="24"/>
          <w:szCs w:val="24"/>
        </w:rPr>
        <w:t>function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onCellEdit(sysIDs,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table,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oldValues,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newValue,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callback)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{</w:t>
      </w:r>
    </w:p>
    <w:p>
      <w:pPr>
        <w:spacing w:before="716" w:after="0"/>
      </w:pPr>
      <w:r>
        <w:rPr>
          <w:rFonts w:ascii="Times New Roman" w:cs="Times New Roman" w:hAnsi="Times New Roman"/>
          <w:sz w:val="24"/>
          <w:szCs w:val="24"/>
        </w:rPr>
        <w:t xml:space="preserve">  alert('State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cannot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updated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using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list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editing.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Please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open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Incident.');</w:t>
      </w:r>
    </w:p>
    <w:p>
      <w:pPr>
        <w:spacing w:before="716" w:after="0"/>
      </w:pPr>
      <w:r>
        <w:rPr>
          <w:rFonts w:ascii="Times New Roman" w:cs="Times New Roman" w:hAnsi="Times New Roman"/>
          <w:sz w:val="24"/>
          <w:szCs w:val="24"/>
        </w:rPr>
        <w:t xml:space="preserve">  callback(false);</w:t>
      </w:r>
    </w:p>
    <w:p>
      <w:pPr>
        <w:spacing w:before="236" w:after="0"/>
      </w:pPr>
      <w:r>
        <w:rPr>
          <w:rFonts w:ascii="Times New Roman" w:cs="Times New Roman" w:hAnsi="Times New Roman"/>
          <w:sz w:val="24"/>
          <w:szCs w:val="24"/>
        </w:rPr>
        <w:t>}</w:t>
      </w:r>
    </w:p>
    <w:p>
      <w:pPr>
        <w:numPr>
          <w:ilvl w:val="0"/>
          <w:numId w:val="26"/>
        </w:numPr>
        <w:spacing w:before="716" w:after="0"/>
      </w:pPr>
      <w:r>
        <w:rPr>
          <w:rFonts w:ascii="Times New Roman" w:cs="Times New Roman" w:hAnsi="Times New Roman"/>
          <w:sz w:val="24"/>
          <w:szCs w:val="24"/>
        </w:rPr>
        <w:t>Click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Submit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jc w:val="center"/>
      </w:pPr>
      <w:r>
        <w:rPr>
          <w:sz w:val="22"/>
          <w:szCs w:val="22"/>
        </w:rPr>
        <w:drawing>
          <wp:inline distT="0" distB="0" distL="0" distR="0">
            <wp:extent cx="5943600" cy="2771775"/>
            <wp:effectExtent l="0" t="0" r="0" b="0"/>
            <wp:docPr id="22" name="图片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717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720" w:after="0" w:line="565" w:lineRule="exact"/>
      </w:pPr>
      <w:r>
        <w:rPr>
          <w:rFonts w:ascii="Times New Roman" w:cs="Times New Roman" w:hAnsi="Times New Roman"/>
          <w:b/>
          <w:sz w:val="34"/>
          <w:szCs w:val="34"/>
        </w:rPr>
        <w:t>Task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6: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Testing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the</w:t>
      </w:r>
      <w:r>
        <w:rPr>
          <w:sz w:val="34"/>
          <w:szCs w:val="34"/>
        </w:rPr>
        <w:t xml:space="preserve"> </w:t>
      </w:r>
      <w:r>
        <w:rPr>
          <w:rFonts w:ascii="Times New Roman" w:cs="Times New Roman" w:hAnsi="Times New Roman"/>
          <w:b/>
          <w:sz w:val="34"/>
          <w:szCs w:val="34"/>
        </w:rPr>
        <w:t>Configuration</w:t>
      </w:r>
      <w:r>
        <w:rPr>
          <w:rFonts w:ascii="Times New Roman" w:cs="Times New Roman" w:hAnsi="Times New Roman"/>
          <w:b/>
          <w:sz w:val="26"/>
          <w:szCs w:val="26"/>
        </w:rPr>
        <w:t xml:space="preserve"> Activity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1: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Test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Mandatory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Enforcement</w:t>
      </w:r>
      <w:r>
        <w:rPr>
          <w:rFonts w:ascii="Times New Roman" w:cs="Times New Roman" w:hAnsi="Times New Roman"/>
          <w:sz w:val="24"/>
          <w:szCs w:val="24"/>
        </w:rPr>
        <w:t xml:space="preserve"> 1.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 Navigate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Incident:</w:t>
      </w:r>
      <w:r>
        <w:rPr>
          <w:rFonts w:ascii="Times New Roman" w:cs="Times New Roman" w:hAnsi="Times New Roman"/>
          <w:sz w:val="24"/>
          <w:szCs w:val="24"/>
        </w:rPr>
        <w:t xml:space="preserve"> Go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→ C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reate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New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open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new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form. 2.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 Set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Impact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Field:</w:t>
      </w:r>
      <w:r>
        <w:rPr>
          <w:rFonts w:ascii="Times New Roman" w:cs="Times New Roman" w:hAnsi="Times New Roman"/>
          <w:sz w:val="24"/>
          <w:szCs w:val="24"/>
        </w:rPr>
        <w:t xml:space="preserve"> Select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High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for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Impact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will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trigger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Policy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Client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Script behaviors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you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configured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earlier. 3.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 Leave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Assigned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Empty:</w:t>
      </w:r>
      <w:r>
        <w:rPr>
          <w:rFonts w:ascii="Times New Roman" w:cs="Times New Roman" w:hAnsi="Times New Roman"/>
          <w:sz w:val="24"/>
          <w:szCs w:val="24"/>
        </w:rPr>
        <w:t xml:space="preserve"> Do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not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fill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Assigned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will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test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onSubmit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Client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Script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that prevents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saving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Assigned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missing. 4.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 Click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Submit:</w:t>
      </w:r>
      <w:r>
        <w:rPr>
          <w:rFonts w:ascii="Times New Roman" w:cs="Times New Roman" w:hAnsi="Times New Roman"/>
          <w:sz w:val="24"/>
          <w:szCs w:val="24"/>
        </w:rPr>
        <w:t xml:space="preserve"> Attempt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save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record. 5.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 Verify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Result:</w:t>
      </w:r>
    </w:p>
    <w:p>
      <w:pPr>
        <w:numPr>
          <w:ilvl w:val="0"/>
          <w:numId w:val="27"/>
        </w:numPr>
        <w:spacing w:before="0" w:after="0" w:line="318" w:lineRule="exact"/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should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not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be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saved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because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Assigned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required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when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Impact 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High.</w:t>
      </w:r>
    </w:p>
    <w:p>
      <w:pPr>
        <w:numPr>
          <w:ilvl w:val="0"/>
          <w:numId w:val="27"/>
        </w:numPr>
        <w:spacing w:before="297" w:after="0" w:line="318" w:lineRule="exact"/>
      </w:pPr>
      <w:r>
        <w:rPr>
          <w:rFonts w:ascii="Times New Roman" w:cs="Times New Roman" w:hAnsi="Times New Roman"/>
          <w:sz w:val="24"/>
          <w:szCs w:val="24"/>
        </w:rPr>
        <w:t>An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error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message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should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appear,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indicating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Assigned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cannot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be empty.</w:t>
      </w:r>
    </w:p>
    <w:p>
      <w:pPr>
        <w:numPr>
          <w:ilvl w:val="0"/>
          <w:numId w:val="27"/>
        </w:numPr>
        <w:spacing w:before="297" w:after="0" w:line="318" w:lineRule="exact"/>
      </w:pPr>
      <w:r>
        <w:rPr>
          <w:rFonts w:ascii="Times New Roman" w:cs="Times New Roman" w:hAnsi="Times New Roman"/>
          <w:sz w:val="24"/>
          <w:szCs w:val="24"/>
        </w:rPr>
        <w:t>Confirm 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hat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all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Policy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actions,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such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read-only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automated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urgency updates,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are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working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expected.</w:t>
      </w:r>
    </w:p>
    <w:p>
      <w:pPr>
        <w:spacing w:before="692"/>
        <w:jc w:val="center"/>
      </w:pPr>
      <w:r>
        <w:rPr>
          <w:sz w:val="22"/>
          <w:szCs w:val="22"/>
        </w:rPr>
        <w:drawing>
          <wp:inline distT="0" distB="0" distL="0" distR="0">
            <wp:extent cx="5943600" cy="2819400"/>
            <wp:effectExtent l="0" t="0" r="0" b="0"/>
            <wp:docPr id="25" name="图片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194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256"/>
        <w:jc w:val="center"/>
      </w:pPr>
      <w:r>
        <w:rPr>
          <w:sz w:val="22"/>
          <w:szCs w:val="22"/>
        </w:rPr>
        <w:drawing>
          <wp:inline distT="0" distB="0" distL="0" distR="0">
            <wp:extent cx="5943600" cy="2857500"/>
            <wp:effectExtent l="0" t="0" r="0" b="0"/>
            <wp:docPr id="28" name="图片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图片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575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rFonts w:ascii="Times New Roman" w:cs="Times New Roman" w:hAnsi="Times New Roman"/>
          <w:b/>
          <w:sz w:val="26"/>
          <w:szCs w:val="26"/>
        </w:rPr>
        <w:t>Activity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2: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Test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Successful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Save</w:t>
      </w:r>
    </w:p>
    <w:p>
      <w:pPr>
        <w:numPr>
          <w:ilvl w:val="0"/>
          <w:numId w:val="28"/>
        </w:numPr>
        <w:spacing w:before="242" w:after="0" w:line="317" w:lineRule="exact"/>
      </w:pPr>
      <w:r>
        <w:rPr>
          <w:rFonts w:ascii="Times New Roman" w:cs="Times New Roman" w:hAnsi="Times New Roman"/>
          <w:b/>
          <w:sz w:val="24"/>
          <w:szCs w:val="24"/>
        </w:rPr>
        <w:t>Fill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Assigned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Field:</w:t>
      </w:r>
      <w:r>
        <w:rPr>
          <w:rFonts w:ascii="Times New Roman" w:cs="Times New Roman" w:hAnsi="Times New Roman"/>
          <w:sz w:val="24"/>
          <w:szCs w:val="24"/>
        </w:rPr>
        <w:t xml:space="preserve"> Open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form 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select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user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Assigned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ensures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onSubmit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Client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Script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condition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satisfied.</w:t>
      </w:r>
    </w:p>
    <w:p>
      <w:pPr>
        <w:numPr>
          <w:ilvl w:val="0"/>
          <w:numId w:val="28"/>
        </w:numPr>
        <w:spacing w:before="299" w:after="0" w:line="317" w:lineRule="exact"/>
      </w:pPr>
      <w:r>
        <w:rPr>
          <w:rFonts w:ascii="Times New Roman" w:cs="Times New Roman" w:hAnsi="Times New Roman"/>
          <w:b/>
          <w:sz w:val="24"/>
          <w:szCs w:val="24"/>
        </w:rPr>
        <w:t>Click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Submit:</w:t>
      </w:r>
      <w:r>
        <w:rPr>
          <w:rFonts w:ascii="Times New Roman" w:cs="Times New Roman" w:hAnsi="Times New Roman"/>
          <w:sz w:val="24"/>
          <w:szCs w:val="24"/>
        </w:rPr>
        <w:t xml:space="preserve"> Attempt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save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record.</w:t>
      </w:r>
    </w:p>
    <w:p>
      <w:pPr>
        <w:numPr>
          <w:ilvl w:val="0"/>
          <w:numId w:val="28"/>
        </w:numPr>
        <w:spacing w:before="299" w:after="0"/>
      </w:pPr>
      <w:r>
        <w:rPr>
          <w:rFonts w:ascii="Times New Roman" w:cs="Times New Roman" w:hAnsi="Times New Roman"/>
          <w:b/>
          <w:sz w:val="24"/>
          <w:szCs w:val="24"/>
        </w:rPr>
        <w:t>Verify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Result:</w:t>
      </w:r>
    </w:p>
    <w:p>
      <w:pPr>
        <w:numPr>
          <w:ilvl w:val="0"/>
          <w:numId w:val="29"/>
        </w:numPr>
        <w:spacing w:before="297" w:after="0"/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should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saved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successfully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without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errors.</w:t>
      </w:r>
    </w:p>
    <w:p>
      <w:pPr>
        <w:numPr>
          <w:ilvl w:val="0"/>
          <w:numId w:val="29"/>
        </w:numPr>
        <w:spacing w:before="297" w:after="0"/>
      </w:pPr>
      <w:r>
        <w:rPr>
          <w:rFonts w:ascii="Times New Roman" w:cs="Times New Roman" w:hAnsi="Times New Roman"/>
          <w:sz w:val="24"/>
          <w:szCs w:val="24"/>
        </w:rPr>
        <w:t>Confirm 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hat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all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other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configured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behaviors,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such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as:</w:t>
      </w:r>
    </w:p>
    <w:p>
      <w:pPr>
        <w:spacing w:before="297" w:after="0"/>
      </w:pPr>
      <w:r>
        <w:rPr>
          <w:rFonts w:ascii="Arial" w:cs="Arial" w:hAnsi="Arial"/>
          <w:sz w:val="24"/>
          <w:szCs w:val="24"/>
        </w:rPr>
        <w:t>■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 Urgency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auto-setting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(from 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onChange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Client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Script)</w:t>
      </w:r>
    </w:p>
    <w:p>
      <w:pPr>
        <w:spacing w:before="297" w:after="0"/>
      </w:pPr>
      <w:r>
        <w:rPr>
          <w:rFonts w:ascii="Arial" w:cs="Arial" w:hAnsi="Arial"/>
          <w:sz w:val="24"/>
          <w:szCs w:val="24"/>
        </w:rPr>
        <w:t>■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 Read-only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fields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(from 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Policy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Action)</w:t>
      </w:r>
    </w:p>
    <w:p>
      <w:pPr>
        <w:spacing w:before="342" w:after="0"/>
      </w:pPr>
      <w:r>
        <w:rPr>
          <w:rFonts w:ascii="Arial" w:cs="Arial" w:hAnsi="Arial"/>
          <w:sz w:val="24"/>
          <w:szCs w:val="24"/>
        </w:rPr>
        <w:t>■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 State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restrictions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(from 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onCellEdit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Client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Script)</w:t>
      </w:r>
    </w:p>
    <w:p>
      <w:pPr>
        <w:spacing w:before="64" w:after="0"/>
        <w:ind w:left="412"/>
      </w:pPr>
      <w:r>
        <w:rPr>
          <w:rFonts w:ascii="Times New Roman" w:cs="Times New Roman" w:hAnsi="Times New Roman"/>
          <w:sz w:val="24"/>
          <w:szCs w:val="24"/>
        </w:rPr>
        <w:t>are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functioning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expected</w:t>
      </w:r>
    </w:p>
    <w:p>
      <w:pPr>
        <w:spacing w:before="217"/>
        <w:jc w:val="center"/>
      </w:pPr>
      <w:r>
        <w:rPr>
          <w:sz w:val="22"/>
          <w:szCs w:val="22"/>
        </w:rPr>
        <w:drawing>
          <wp:inline distT="0" distB="0" distL="0" distR="0">
            <wp:extent cx="5943600" cy="2828924"/>
            <wp:effectExtent l="0" t="0" r="0" b="0"/>
            <wp:docPr id="31" name="图片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图片 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289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rFonts w:ascii="Times New Roman" w:cs="Times New Roman" w:hAnsi="Times New Roman"/>
          <w:b/>
          <w:sz w:val="26"/>
          <w:szCs w:val="26"/>
        </w:rPr>
        <w:t>Activity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3: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Reverse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Condition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Test</w:t>
      </w:r>
    </w:p>
    <w:p>
      <w:pPr>
        <w:numPr>
          <w:ilvl w:val="0"/>
          <w:numId w:val="30"/>
        </w:numPr>
        <w:spacing w:before="242" w:after="0" w:line="317" w:lineRule="exact"/>
      </w:pPr>
      <w:r>
        <w:rPr>
          <w:rFonts w:ascii="Times New Roman" w:cs="Times New Roman" w:hAnsi="Times New Roman"/>
          <w:b/>
          <w:sz w:val="24"/>
          <w:szCs w:val="24"/>
        </w:rPr>
        <w:t>Open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Existing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Incident:</w:t>
      </w:r>
      <w:r>
        <w:rPr>
          <w:rFonts w:ascii="Times New Roman" w:cs="Times New Roman" w:hAnsi="Times New Roman"/>
          <w:sz w:val="24"/>
          <w:szCs w:val="24"/>
        </w:rPr>
        <w:t xml:space="preserve"> Go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→ 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pen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select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where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Impact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currently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High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numPr>
          <w:ilvl w:val="0"/>
          <w:numId w:val="30"/>
        </w:numPr>
        <w:spacing w:before="299" w:after="0" w:line="317" w:lineRule="exact"/>
      </w:pPr>
      <w:r>
        <w:rPr>
          <w:rFonts w:ascii="Times New Roman" w:cs="Times New Roman" w:hAnsi="Times New Roman"/>
          <w:b/>
          <w:sz w:val="24"/>
          <w:szCs w:val="24"/>
        </w:rPr>
        <w:t>Change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Impact:</w:t>
      </w:r>
      <w:r>
        <w:rPr>
          <w:rFonts w:ascii="Times New Roman" w:cs="Times New Roman" w:hAnsi="Times New Roman"/>
          <w:sz w:val="24"/>
          <w:szCs w:val="24"/>
        </w:rPr>
        <w:t xml:space="preserve"> Update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Impact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from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 H igh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Medium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will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test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Reverse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if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false</w:t>
      </w:r>
      <w:r>
        <w:rPr>
          <w:rFonts w:ascii="Times New Roman" w:cs="Times New Roman" w:hAnsi="Times New Roman"/>
          <w:sz w:val="24"/>
          <w:szCs w:val="24"/>
        </w:rPr>
        <w:t xml:space="preserve"> functionality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your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Policy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behavior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your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Client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Scripts.</w:t>
      </w:r>
    </w:p>
    <w:p>
      <w:pPr>
        <w:numPr>
          <w:ilvl w:val="0"/>
          <w:numId w:val="30"/>
        </w:numPr>
        <w:spacing w:before="299" w:after="0"/>
      </w:pPr>
      <w:r>
        <w:rPr>
          <w:rFonts w:ascii="Times New Roman" w:cs="Times New Roman" w:hAnsi="Times New Roman"/>
          <w:b/>
          <w:sz w:val="24"/>
          <w:szCs w:val="24"/>
        </w:rPr>
        <w:t>Verify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Behavior:</w:t>
      </w:r>
    </w:p>
    <w:p>
      <w:pPr>
        <w:numPr>
          <w:ilvl w:val="0"/>
          <w:numId w:val="31"/>
        </w:numPr>
        <w:spacing w:before="297" w:after="0"/>
      </w:pPr>
      <w:r>
        <w:rPr>
          <w:rFonts w:ascii="Times New Roman" w:cs="Times New Roman" w:hAnsi="Times New Roman"/>
          <w:b/>
          <w:sz w:val="24"/>
          <w:szCs w:val="24"/>
        </w:rPr>
        <w:t>Assigned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should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longer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mandatory.</w:t>
      </w:r>
    </w:p>
    <w:p>
      <w:pPr>
        <w:numPr>
          <w:ilvl w:val="0"/>
          <w:numId w:val="31"/>
        </w:numPr>
        <w:spacing w:before="297" w:after="0" w:line="318" w:lineRule="exact"/>
      </w:pPr>
      <w:r>
        <w:rPr>
          <w:rFonts w:ascii="Times New Roman" w:cs="Times New Roman" w:hAnsi="Times New Roman"/>
          <w:b/>
          <w:sz w:val="24"/>
          <w:szCs w:val="24"/>
        </w:rPr>
        <w:t>Urgency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should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now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editable,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meaning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read-only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Policy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action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 reversed.</w:t>
      </w:r>
    </w:p>
    <w:p>
      <w:pPr>
        <w:numPr>
          <w:ilvl w:val="0"/>
          <w:numId w:val="32"/>
        </w:numPr>
        <w:spacing w:before="338" w:after="0" w:line="317" w:lineRule="exact"/>
      </w:pPr>
      <w:r>
        <w:rPr>
          <w:rFonts w:ascii="Times New Roman" w:cs="Times New Roman" w:hAnsi="Times New Roman"/>
          <w:b/>
          <w:sz w:val="24"/>
          <w:szCs w:val="24"/>
        </w:rPr>
        <w:t>Save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Record:</w:t>
      </w:r>
      <w:r>
        <w:rPr>
          <w:rFonts w:ascii="Times New Roman" w:cs="Times New Roman" w:hAnsi="Times New Roman"/>
          <w:sz w:val="24"/>
          <w:szCs w:val="24"/>
        </w:rPr>
        <w:t xml:space="preserve"> Click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Submit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save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changes.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record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should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save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successfully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without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errors, confirming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reverse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condition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works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intended.</w:t>
      </w:r>
    </w:p>
    <w:p>
      <w:pPr>
        <w:spacing w:before="217"/>
        <w:jc w:val="center"/>
      </w:pPr>
      <w:r>
        <w:rPr>
          <w:sz w:val="22"/>
          <w:szCs w:val="22"/>
        </w:rPr>
        <w:drawing>
          <wp:inline distT="0" distB="0" distL="0" distR="0">
            <wp:extent cx="5943600" cy="2809875"/>
            <wp:effectExtent l="0" t="0" r="0" b="0"/>
            <wp:docPr id="34" name="图片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图片 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098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rFonts w:ascii="Times New Roman" w:cs="Times New Roman" w:hAnsi="Times New Roman"/>
          <w:b/>
          <w:sz w:val="26"/>
          <w:szCs w:val="26"/>
        </w:rPr>
        <w:t>Activity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4: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Test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List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Edit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Blocking</w:t>
      </w:r>
    </w:p>
    <w:p>
      <w:pPr>
        <w:numPr>
          <w:ilvl w:val="0"/>
          <w:numId w:val="33"/>
        </w:numPr>
        <w:spacing w:before="242" w:after="0" w:line="317" w:lineRule="exact"/>
      </w:pPr>
      <w:r>
        <w:rPr>
          <w:rFonts w:ascii="Times New Roman" w:cs="Times New Roman" w:hAnsi="Times New Roman"/>
          <w:b/>
          <w:sz w:val="24"/>
          <w:szCs w:val="24"/>
        </w:rPr>
        <w:t>Navigate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List:</w:t>
      </w:r>
      <w:r>
        <w:rPr>
          <w:rFonts w:ascii="Times New Roman" w:cs="Times New Roman" w:hAnsi="Times New Roman"/>
          <w:sz w:val="24"/>
          <w:szCs w:val="24"/>
        </w:rPr>
        <w:t xml:space="preserve"> Go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→ 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ll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view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all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records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list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view.</w:t>
      </w:r>
    </w:p>
    <w:p>
      <w:pPr>
        <w:numPr>
          <w:ilvl w:val="0"/>
          <w:numId w:val="33"/>
        </w:numPr>
        <w:spacing w:before="338" w:after="0"/>
      </w:pPr>
      <w:r>
        <w:rPr>
          <w:rFonts w:ascii="Times New Roman" w:cs="Times New Roman" w:hAnsi="Times New Roman"/>
          <w:b/>
          <w:sz w:val="24"/>
          <w:szCs w:val="24"/>
        </w:rPr>
        <w:t>Attempt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List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Edit:</w:t>
      </w:r>
    </w:p>
    <w:p>
      <w:pPr>
        <w:numPr>
          <w:ilvl w:val="0"/>
          <w:numId w:val="34"/>
        </w:numPr>
        <w:spacing w:before="297" w:after="0"/>
      </w:pPr>
      <w:r>
        <w:rPr>
          <w:rFonts w:ascii="Times New Roman" w:cs="Times New Roman" w:hAnsi="Times New Roman"/>
          <w:sz w:val="24"/>
          <w:szCs w:val="24"/>
        </w:rPr>
        <w:t>Locate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list.</w:t>
      </w:r>
    </w:p>
    <w:p>
      <w:pPr>
        <w:numPr>
          <w:ilvl w:val="0"/>
          <w:numId w:val="34"/>
        </w:numPr>
        <w:spacing w:before="297" w:after="0"/>
      </w:pPr>
      <w:r>
        <w:rPr>
          <w:rFonts w:ascii="Times New Roman" w:cs="Times New Roman" w:hAnsi="Times New Roman"/>
          <w:b/>
          <w:sz w:val="24"/>
          <w:szCs w:val="24"/>
        </w:rPr>
        <w:t>Double-click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State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try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editing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directly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from 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list.</w:t>
      </w:r>
    </w:p>
    <w:p>
      <w:pPr>
        <w:numPr>
          <w:ilvl w:val="0"/>
          <w:numId w:val="35"/>
        </w:numPr>
        <w:spacing w:before="299" w:after="0"/>
      </w:pPr>
      <w:r>
        <w:rPr>
          <w:rFonts w:ascii="Times New Roman" w:cs="Times New Roman" w:hAnsi="Times New Roman"/>
          <w:b/>
          <w:sz w:val="24"/>
          <w:szCs w:val="24"/>
        </w:rPr>
        <w:t>Verify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Behavior:</w:t>
      </w:r>
    </w:p>
    <w:p>
      <w:pPr>
        <w:numPr>
          <w:ilvl w:val="0"/>
          <w:numId w:val="36"/>
        </w:numPr>
        <w:spacing w:before="297" w:after="0" w:line="318" w:lineRule="exact"/>
      </w:pPr>
      <w:r>
        <w:rPr>
          <w:rFonts w:ascii="Times New Roman" w:cs="Times New Roman" w:hAnsi="Times New Roman"/>
          <w:sz w:val="24"/>
          <w:szCs w:val="24"/>
        </w:rPr>
        <w:t>An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alert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message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should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appear,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indicating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direct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changes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 are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not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allowed.</w:t>
      </w:r>
    </w:p>
    <w:p>
      <w:pPr>
        <w:numPr>
          <w:ilvl w:val="0"/>
          <w:numId w:val="36"/>
        </w:numPr>
        <w:spacing w:before="335" w:after="0" w:line="318" w:lineRule="exact"/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State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value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should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remain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unchanged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confirming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onCellEdit Client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Script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working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correctly.</w:t>
      </w:r>
    </w:p>
    <w:p>
      <w:pPr>
        <w:spacing w:before="217"/>
        <w:jc w:val="center"/>
      </w:pPr>
      <w:r>
        <w:rPr>
          <w:sz w:val="22"/>
          <w:szCs w:val="22"/>
        </w:rPr>
        <w:drawing>
          <wp:inline distT="0" distB="0" distL="0" distR="0">
            <wp:extent cx="5943600" cy="2790824"/>
            <wp:effectExtent l="0" t="0" r="0" b="0"/>
            <wp:docPr id="37" name="图片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图片 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908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  <w:szCs w:val="22"/>
        </w:rPr>
        <w:drawing>
          <wp:inline distT="0" distB="0" distL="0" distR="0">
            <wp:extent cx="5943600" cy="2828924"/>
            <wp:effectExtent l="0" t="0" r="0" b="0"/>
            <wp:docPr id="40" name="图片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图片 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289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720" w:after="0"/>
      </w:pPr>
      <w:r>
        <w:rPr>
          <w:rFonts w:ascii="Times New Roman" w:cs="Times New Roman" w:hAnsi="Times New Roman"/>
          <w:b/>
          <w:sz w:val="26"/>
          <w:szCs w:val="26"/>
        </w:rPr>
        <w:t>Activity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5: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Test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Form-Based</w:t>
      </w:r>
      <w:r>
        <w:rPr>
          <w:sz w:val="26"/>
          <w:szCs w:val="26"/>
        </w:rPr>
        <w:t xml:space="preserve"> </w:t>
      </w:r>
      <w:r>
        <w:rPr>
          <w:rFonts w:ascii="Times New Roman" w:cs="Times New Roman" w:hAnsi="Times New Roman"/>
          <w:b/>
          <w:sz w:val="26"/>
          <w:szCs w:val="26"/>
        </w:rPr>
        <w:t>Update</w:t>
      </w:r>
    </w:p>
    <w:p>
      <w:pPr>
        <w:numPr>
          <w:ilvl w:val="0"/>
          <w:numId w:val="37"/>
        </w:numPr>
        <w:spacing w:before="242" w:after="0" w:line="317" w:lineRule="exact"/>
      </w:pPr>
      <w:r>
        <w:rPr>
          <w:rFonts w:ascii="Times New Roman" w:cs="Times New Roman" w:hAnsi="Times New Roman"/>
          <w:b/>
          <w:sz w:val="24"/>
          <w:szCs w:val="24"/>
        </w:rPr>
        <w:t>Open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Record:</w:t>
      </w:r>
      <w:r>
        <w:rPr>
          <w:rFonts w:ascii="Times New Roman" w:cs="Times New Roman" w:hAnsi="Times New Roman"/>
          <w:sz w:val="24"/>
          <w:szCs w:val="24"/>
        </w:rPr>
        <w:t xml:space="preserve"> Navigate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same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record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you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used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previous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tests.</w:t>
      </w:r>
    </w:p>
    <w:p>
      <w:pPr>
        <w:numPr>
          <w:ilvl w:val="0"/>
          <w:numId w:val="37"/>
        </w:numPr>
        <w:spacing w:before="299" w:after="0" w:line="317" w:lineRule="exact"/>
      </w:pPr>
      <w:r>
        <w:rPr>
          <w:rFonts w:ascii="Times New Roman" w:cs="Times New Roman" w:hAnsi="Times New Roman"/>
          <w:b/>
          <w:sz w:val="24"/>
          <w:szCs w:val="24"/>
        </w:rPr>
        <w:t>Change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State:</w:t>
      </w:r>
      <w:r>
        <w:rPr>
          <w:rFonts w:ascii="Times New Roman" w:cs="Times New Roman" w:hAnsi="Times New Roman"/>
          <w:sz w:val="24"/>
          <w:szCs w:val="24"/>
        </w:rPr>
        <w:t xml:space="preserve"> 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form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update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State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new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value.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tests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that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changes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via 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form (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not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list)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are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allowed.</w:t>
      </w:r>
    </w:p>
    <w:p>
      <w:pPr>
        <w:numPr>
          <w:ilvl w:val="0"/>
          <w:numId w:val="37"/>
        </w:numPr>
        <w:spacing w:before="299" w:after="0" w:line="317" w:lineRule="exact"/>
      </w:pPr>
      <w:r>
        <w:rPr>
          <w:rFonts w:ascii="Times New Roman" w:cs="Times New Roman" w:hAnsi="Times New Roman"/>
          <w:b/>
          <w:sz w:val="24"/>
          <w:szCs w:val="24"/>
        </w:rPr>
        <w:t>Click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Update:</w:t>
      </w:r>
      <w:r>
        <w:rPr>
          <w:rFonts w:ascii="Times New Roman" w:cs="Times New Roman" w:hAnsi="Times New Roman"/>
          <w:sz w:val="24"/>
          <w:szCs w:val="24"/>
        </w:rPr>
        <w:t xml:space="preserve"> Save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record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clicking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Update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numPr>
          <w:ilvl w:val="0"/>
          <w:numId w:val="37"/>
        </w:numPr>
        <w:spacing w:before="299" w:after="0"/>
      </w:pPr>
      <w:r>
        <w:rPr>
          <w:rFonts w:ascii="Times New Roman" w:cs="Times New Roman" w:hAnsi="Times New Roman"/>
          <w:b/>
          <w:sz w:val="24"/>
          <w:szCs w:val="24"/>
        </w:rPr>
        <w:t>Verify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Result:</w:t>
      </w:r>
    </w:p>
    <w:p>
      <w:pPr>
        <w:numPr>
          <w:ilvl w:val="0"/>
          <w:numId w:val="38"/>
        </w:numPr>
        <w:spacing w:before="297" w:after="0"/>
      </w:pP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State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change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should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be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saved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successfully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numPr>
          <w:ilvl w:val="0"/>
          <w:numId w:val="38"/>
        </w:numPr>
        <w:spacing w:before="297" w:after="0" w:line="318" w:lineRule="exact"/>
      </w:pPr>
      <w:r>
        <w:rPr>
          <w:rFonts w:ascii="Times New Roman" w:cs="Times New Roman" w:hAnsi="Times New Roman"/>
          <w:sz w:val="24"/>
          <w:szCs w:val="24"/>
        </w:rPr>
        <w:t>Confirm 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hat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other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fields,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such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Assigned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Urgency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still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follow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 configured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Policy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Client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Script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rules.</w:t>
      </w:r>
    </w:p>
    <w:p>
      <w:pPr>
        <w:jc w:val="center"/>
      </w:pPr>
      <w:r>
        <w:rPr>
          <w:sz w:val="22"/>
          <w:szCs w:val="22"/>
        </w:rPr>
        <w:drawing>
          <wp:inline distT="0" distB="0" distL="0" distR="0">
            <wp:extent cx="5943600" cy="2857500"/>
            <wp:effectExtent l="0" t="0" r="0" b="0"/>
            <wp:docPr id="43" name="图片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图片 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575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720"/>
        <w:jc w:val="center"/>
      </w:pPr>
      <w:r>
        <w:rPr>
          <w:sz w:val="22"/>
          <w:szCs w:val="22"/>
        </w:rPr>
        <w:drawing>
          <wp:inline distT="0" distB="0" distL="0" distR="0">
            <wp:extent cx="5943600" cy="2695575"/>
            <wp:effectExtent l="0" t="0" r="0" b="0"/>
            <wp:docPr id="46" name="图片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图片 4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955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678" w:after="0" w:line="317" w:lineRule="exact"/>
      </w:pPr>
      <w:r>
        <w:rPr>
          <w:rFonts w:ascii="Times New Roman" w:cs="Times New Roman" w:hAnsi="Times New Roman"/>
          <w:b/>
          <w:sz w:val="34"/>
          <w:szCs w:val="34"/>
        </w:rPr>
        <w:t>Conclusion</w:t>
      </w:r>
      <w:r>
        <w:rPr>
          <w:rFonts w:ascii="Times New Roman" w:cs="Times New Roman" w:hAnsi="Times New Roman"/>
          <w:sz w:val="24"/>
          <w:szCs w:val="24"/>
        </w:rPr>
        <w:t xml:space="preserve"> 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Implement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Client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Script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&amp; U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Policy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(Incident)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micro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project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effectively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demonstrates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how</w:t>
      </w:r>
      <w:r>
        <w:rPr>
          <w:rFonts w:ascii="Times New Roman" w:cs="Times New Roman" w:hAnsi="Times New Roman"/>
          <w:b/>
          <w:sz w:val="24"/>
          <w:szCs w:val="24"/>
        </w:rPr>
        <w:t xml:space="preserve"> UI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Policies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Client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Scripts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can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work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together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enforce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dynamic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behavior,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automate updates,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prevent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incorrect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data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submission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Incident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forms.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using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onChange, onSubmit,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onCellEdit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scripts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alongside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UI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Policy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actions,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project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ensures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like</w:t>
      </w:r>
      <w:r>
        <w:rPr>
          <w:rFonts w:ascii="Times New Roman" w:cs="Times New Roman" w:hAnsi="Times New Roman"/>
          <w:b/>
          <w:sz w:val="24"/>
          <w:szCs w:val="24"/>
        </w:rPr>
        <w:t xml:space="preserve"> Assigned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Urgency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respond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appropriately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changes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Impact</w:t>
      </w:r>
      <w:r>
        <w:rPr>
          <w:rFonts w:ascii="Times New Roman" w:cs="Times New Roman" w:hAnsi="Times New Roman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maintaining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clean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</w:t>
      </w:r>
    </w:p>
    <w:p>
      <w:pPr>
        <w:spacing w:before="0" w:after="0" w:line="317" w:lineRule="exact"/>
      </w:pPr>
      <w:r>
        <w:rPr>
          <w:rFonts w:ascii="Times New Roman" w:cs="Times New Roman" w:hAnsi="Times New Roman"/>
          <w:sz w:val="24"/>
          <w:szCs w:val="24"/>
        </w:rPr>
        <w:t>consistent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data.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This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solution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not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only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enforces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mandatory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fields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controls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user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interactions but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also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remains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lightweight,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efficient,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easy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implement,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making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ideal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for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short-duration micro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projects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while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showcasing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practical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best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practices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for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improving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form u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sability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data integrity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ServiceNow.</w:t>
      </w:r>
    </w:p>
    <w:sectPr>
      <w:pgSz w:w="12240" w:h="15840"/>
      <w:pgMar w:top="1495" w:right="1410" w:bottom="1966" w:left="1440" w:header="720" w:footer="720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1">
    <w:nsid w:val="00000001"/>
    <w:multiLevelType w:val="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2">
    <w:nsid w:val="00000002"/>
    <w:multiLevelType w:val="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hint="default"/>
      </w:rPr>
    </w:lvl>
  </w:abstractNum>
  <w:abstractNum w:abstractNumId="3">
    <w:nsid w:val="00000003"/>
    <w:multiLevelType w:val="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hint="default"/>
      </w:rPr>
    </w:lvl>
  </w:abstractNum>
  <w:abstractNum w:abstractNumId="4">
    <w:nsid w:val="00000004"/>
    <w:multiLevelType w:val="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5">
    <w:nsid w:val="00000005"/>
    <w:multiLevelType w:val="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hint="default"/>
      </w:rPr>
    </w:lvl>
  </w:abstractNum>
  <w:abstractNum w:abstractNumId="6">
    <w:nsid w:val="00000006"/>
    <w:multiLevelType w:val="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7">
    <w:nsid w:val="00000007"/>
    <w:multiLevelType w:val="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8">
    <w:nsid w:val="00000008"/>
    <w:multiLevelType w:val="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9">
    <w:nsid w:val="00000009"/>
    <w:multiLevelType w:val="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hint="default"/>
      </w:rPr>
    </w:lvl>
  </w:abstractNum>
  <w:abstractNum w:abstractNumId="10">
    <w:nsid w:val="0000000A"/>
    <w:multiLevelType w:val="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11">
    <w:nsid w:val="0000000B"/>
    <w:multiLevelType w:val="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hint="default"/>
      </w:rPr>
    </w:lvl>
  </w:abstractNum>
  <w:abstractNum w:abstractNumId="12">
    <w:nsid w:val="0000000C"/>
    <w:multiLevelType w:val="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13">
    <w:nsid w:val="0000000D"/>
    <w:multiLevelType w:val="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hint="default"/>
      </w:rPr>
    </w:lvl>
  </w:abstractNum>
  <w:abstractNum w:abstractNumId="14">
    <w:nsid w:val="0000000E"/>
    <w:multiLevelType w:val="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15">
    <w:nsid w:val="0000000F"/>
    <w:multiLevelType w:val="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16">
    <w:nsid w:val="00000010"/>
    <w:multiLevelType w:val="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17">
    <w:nsid w:val="00000011"/>
    <w:multiLevelType w:val="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hint="default"/>
      </w:rPr>
    </w:lvl>
  </w:abstractNum>
  <w:abstractNum w:abstractNumId="18">
    <w:nsid w:val="00000012"/>
    <w:multiLevelType w:val="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hint="default"/>
      </w:rPr>
    </w:lvl>
  </w:abstractNum>
  <w:abstractNum w:abstractNumId="19">
    <w:nsid w:val="00000013"/>
    <w:multiLevelType w:val="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20">
    <w:nsid w:val="00000014"/>
    <w:multiLevelType w:val="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21">
    <w:nsid w:val="00000015"/>
    <w:multiLevelType w:val="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22">
    <w:nsid w:val="00000016"/>
    <w:multiLevelType w:val="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hint="default"/>
      </w:rPr>
    </w:lvl>
  </w:abstractNum>
  <w:abstractNum w:abstractNumId="23">
    <w:nsid w:val="00000017"/>
    <w:multiLevelType w:val="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hint="default"/>
      </w:rPr>
    </w:lvl>
  </w:abstractNum>
  <w:abstractNum w:abstractNumId="24">
    <w:nsid w:val="00000018"/>
    <w:multiLevelType w:val="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25">
    <w:nsid w:val="00000019"/>
    <w:multiLevelType w:val="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26">
    <w:nsid w:val="0000001A"/>
    <w:multiLevelType w:val="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hint="default"/>
      </w:rPr>
    </w:lvl>
  </w:abstractNum>
  <w:abstractNum w:abstractNumId="27">
    <w:nsid w:val="0000001B"/>
    <w:multiLevelType w:val="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28">
    <w:nsid w:val="0000001C"/>
    <w:multiLevelType w:val="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hint="default"/>
      </w:rPr>
    </w:lvl>
  </w:abstractNum>
  <w:abstractNum w:abstractNumId="29">
    <w:nsid w:val="0000001D"/>
    <w:multiLevelType w:val="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30">
    <w:nsid w:val="0000001E"/>
    <w:multiLevelType w:val="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hint="default"/>
      </w:rPr>
    </w:lvl>
  </w:abstractNum>
  <w:abstractNum w:abstractNumId="31">
    <w:nsid w:val="0000001F"/>
    <w:multiLevelType w:val="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32">
    <w:nsid w:val="00000020"/>
    <w:multiLevelType w:val="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33">
    <w:nsid w:val="00000021"/>
    <w:multiLevelType w:val="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hint="default"/>
      </w:rPr>
    </w:lvl>
  </w:abstractNum>
  <w:abstractNum w:abstractNumId="34">
    <w:nsid w:val="00000022"/>
    <w:multiLevelType w:val="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35">
    <w:nsid w:val="00000023"/>
    <w:multiLevelType w:val="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hint="default"/>
      </w:rPr>
    </w:lvl>
  </w:abstractNum>
  <w:abstractNum w:abstractNumId="36">
    <w:nsid w:val="00000024"/>
    <w:multiLevelType w:val="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37">
    <w:nsid w:val="00000025"/>
    <w:multiLevelType w:val="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0" w:line="276" w:lineRule="auto"/>
    </w:pPr>
    <w:rPr>
      <w:rFonts w:ascii="Arial" w:cs="Arial" w:hAnsi="Arial"/>
      <w:sz w:val="24"/>
      <w:szCs w:val="24"/>
    </w:rPr>
  </w:style>
  <w:style w:type="paragraph" w:styleId="1">
    <w:name w:val="heading 1"/>
    <w:basedOn w:val="0"/>
    <w:next w:val="0"/>
    <w:pPr>
      <w:keepNext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0"/>
    <w:next w:val="0"/>
    <w:pPr>
      <w:keepNext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0"/>
    <w:next w:val="0"/>
    <w:pPr>
      <w:keepNext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0"/>
    <w:next w:val="0"/>
    <w:pPr>
      <w:keepNext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0"/>
    <w:next w:val="0"/>
    <w:pPr>
      <w:keepNext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0"/>
    <w:next w:val="0"/>
    <w:pPr>
      <w:keepNext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60"/>
    </w:pPr>
    <w:rPr>
      <w:sz w:val="52"/>
      <w:szCs w:val="52"/>
    </w:rPr>
  </w:style>
  <w:style w:type="paragraph" w:styleId="16">
    <w:name w:val="Subtitle"/>
    <w:basedOn w:val="0"/>
    <w:next w:val="0"/>
    <w:pPr>
      <w:spacing w:after="240"/>
    </w:pPr>
    <w:rPr>
      <w:color w:val="666666"/>
      <w:sz w:val="30"/>
      <w:szCs w:val="30"/>
    </w:rPr>
  </w:style>
  <w:style w:type="character" w:styleId="17">
    <w:name w:val="Hyperlink"/>
    <w:rPr>
      <w:color w:val="1155CC"/>
      <w:u w:val="single"/>
    </w:rPr>
  </w:style>
  <w:style w:type="character" w:styleId="18">
    <w:name w:val="footnote reference"/>
    <w:rPr>
      <w:vertAlign w:val="superscript"/>
    </w:rPr>
  </w:style>
  <w:style w:type="paragraph" w:styleId="19">
    <w:name w:val="footnote text"/>
    <w:basedOn w:val="0"/>
    <w:pPr>
      <w:spacing w:after="0" w:line="240" w:lineRule="auto"/>
    </w:pPr>
    <w:rPr>
      <w:sz w:val="18"/>
      <w:szCs w:val="18"/>
    </w:rPr>
  </w:style>
  <w:style w:type="character" w:styleId="20">
    <w:name w:val="endnote reference"/>
    <w:rPr>
      <w:vertAlign w:val="superscript"/>
    </w:rPr>
  </w:style>
  <w:style w:type="paragraph" w:styleId="21">
    <w:name w:val="endnote text"/>
    <w:basedOn w:val="0"/>
    <w:pPr>
      <w:spacing w:after="0" w:line="240" w:lineRule="auto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image" Target="media/26.png"/><Relationship Id="rId11" Type="http://schemas.openxmlformats.org/officeDocument/2006/relationships/image" Target="media/29.png"/><Relationship Id="rId12" Type="http://schemas.openxmlformats.org/officeDocument/2006/relationships/image" Target="media/32.png"/><Relationship Id="rId13" Type="http://schemas.openxmlformats.org/officeDocument/2006/relationships/image" Target="media/35.png"/><Relationship Id="rId14" Type="http://schemas.openxmlformats.org/officeDocument/2006/relationships/image" Target="media/38.png"/><Relationship Id="rId15" Type="http://schemas.openxmlformats.org/officeDocument/2006/relationships/image" Target="media/41.png"/><Relationship Id="rId16" Type="http://schemas.openxmlformats.org/officeDocument/2006/relationships/image" Target="media/44.png"/><Relationship Id="rId17" Type="http://schemas.openxmlformats.org/officeDocument/2006/relationships/image" Target="media/47.png"/><Relationship Id="rId18" Type="http://schemas.openxmlformats.org/officeDocument/2006/relationships/styles" Target="styles.xml"/><Relationship Id="rId19" Type="http://schemas.openxmlformats.org/officeDocument/2006/relationships/numbering" Target="numbering.xml"/><Relationship Id="rId2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18</Pages>
  <Words>1923</Words>
  <Characters>9764</Characters>
  <Lines>228</Lines>
  <Paragraphs>161</Paragraphs>
  <CharactersWithSpaces>11846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Implement Client Script &amp; UI Policy (Incident)</dc:title>
  <cp:lastModifiedBy>vivo user</cp:lastModifiedBy>
  <cp:revision>1</cp:revision>
  <dcterms:created xsi:type="dcterms:W3CDTF">2026-01-01T00:00:00Z</dcterms:created>
  <dcterms:modified xsi:type="dcterms:W3CDTF">2026-10-23T02:11:08Z</dcterms:modified>
</cp:coreProperties>
</file>